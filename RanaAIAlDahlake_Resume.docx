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2.0 -->
  <w:body>
    <w:tbl>
      <w:tblPr>
        <w:tblStyle w:val="divdocumentparentContainer"/>
        <w:tblCellSpacing w:w="0" w:type="dxa"/>
        <w:tblLayout w:type="fixed"/>
        <w:tblCellMar>
          <w:top w:w="0" w:type="dxa"/>
          <w:left w:w="0" w:type="dxa"/>
          <w:bottom w:w="0" w:type="dxa"/>
          <w:right w:w="0" w:type="dxa"/>
        </w:tblCellMar>
        <w:tblLook w:val="05E0"/>
      </w:tblPr>
      <w:tblGrid>
        <w:gridCol w:w="8560"/>
        <w:gridCol w:w="3680"/>
      </w:tblGrid>
      <w:tr>
        <w:tblPrEx>
          <w:tblLayout w:type="fixed"/>
          <w:tblLook w:val="05E0"/>
        </w:tblPrEx>
        <w:trPr>
          <w:trHeight w:val="15200"/>
        </w:trPr>
        <w:tc>
          <w:tcPr>
            <w:tcW w:w="8560" w:type="dxa"/>
            <w:noWrap w:val="0"/>
            <w:tcMar>
              <w:top w:w="0" w:type="dxa"/>
              <w:left w:w="0" w:type="dxa"/>
              <w:bottom w:w="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left-box"/>
                <w:rFonts w:ascii="Century Gothic" w:eastAsia="Century Gothic" w:hAnsi="Century Gothic" w:cs="Century Gothic"/>
                <w:vanish/>
                <w:color w:val="343434"/>
                <w:sz w:val="14"/>
                <w:szCs w:val="14"/>
                <w:bdr w:val="none" w:sz="0" w:space="0" w:color="auto"/>
                <w:vertAlign w:val="baseline"/>
              </w:rPr>
            </w:pPr>
            <w:r>
              <w:rPr>
                <w:rStyle w:val="divdocumentleft-box"/>
                <w:rFonts w:ascii="Century Gothic" w:eastAsia="Century Gothic" w:hAnsi="Century Gothic" w:cs="Century Gothic"/>
                <w:vanish/>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220" w:lineRule="atLeast"/>
              <w:ind w:left="300" w:right="300"/>
              <w:rPr>
                <w:rStyle w:val="divdocumentleft-box"/>
                <w:rFonts w:ascii="Century Gothic" w:eastAsia="Century Gothic" w:hAnsi="Century Gothic" w:cs="Century Gothic"/>
                <w:b/>
                <w:bCs/>
                <w:color w:val="B590AE"/>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Education</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vanish/>
                <w:color w:val="343434"/>
                <w:sz w:val="22"/>
                <w:szCs w:val="22"/>
                <w:bdr w:val="none" w:sz="0" w:space="0" w:color="auto"/>
                <w:vertAlign w:val="baseline"/>
              </w:rPr>
              <w:t> </w:t>
            </w:r>
          </w:p>
          <w:tbl>
            <w:tblPr>
              <w:tblStyle w:val="divdocumentparentContainerleft-boxsectionedu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Layout w:type="fixed"/>
                <w:tblLook w:val="05E0"/>
              </w:tblPrEx>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 xml:space="preserve">Expected in </w:t>
                  </w:r>
                  <w:r>
                    <w:rPr>
                      <w:rStyle w:val="divdocumentparentContainersectionjobdates"/>
                      <w:rFonts w:ascii="Century Gothic" w:eastAsia="Century Gothic" w:hAnsi="Century Gothic" w:cs="Century Gothic"/>
                      <w:color w:val="343434"/>
                      <w:spacing w:val="4"/>
                    </w:rPr>
                    <w:t>2027-03</w:t>
                  </w:r>
                  <w:r>
                    <w:rPr>
                      <w:rStyle w:val="divdocumentleft-boxpaddedlinedate-content"/>
                      <w:rFonts w:ascii="Century Gothic" w:eastAsia="Century Gothic" w:hAnsi="Century Gothic" w:cs="Century Gothic"/>
                      <w:color w:val="343434"/>
                      <w:spacing w:val="4"/>
                      <w:sz w:val="22"/>
                      <w:szCs w:val="22"/>
                      <w:bdr w:val="none" w:sz="0" w:space="0" w:color="auto"/>
                      <w:vertAlign w:val="baseline"/>
                    </w:rPr>
                    <w:t xml:space="preserve"> </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ducationsinglecolumnpaddedline"/>
                    <w:spacing w:before="0" w:after="80" w:line="360" w:lineRule="atLeast"/>
                    <w:ind w:left="0" w:right="300"/>
                    <w:rPr>
                      <w:rStyle w:val="divdocumentlef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No Degree</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Business Administration</w:t>
                  </w:r>
                </w:p>
                <w:p>
                  <w:pPr>
                    <w:pStyle w:val="divdocumentlef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Highline College</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i/>
                      <w:iCs/>
                      <w:color w:val="343434"/>
                      <w:spacing w:val="4"/>
                      <w:sz w:val="22"/>
                      <w:szCs w:val="22"/>
                    </w:rPr>
                    <w:t>Washington, USA</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p"/>
                    <w:spacing w:before="0" w:after="0" w:line="360" w:lineRule="atLeast"/>
                    <w:ind w:left="0" w:right="0"/>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Coursework in Business Administration, Entrepreneurship, Microsoft Excel, and Accounting fundamentals at Highline College.</w:t>
                  </w:r>
                  <w:r>
                    <w:rPr>
                      <w:rStyle w:val="span"/>
                      <w:rFonts w:ascii="Century Gothic" w:eastAsia="Century Gothic" w:hAnsi="Century Gothic" w:cs="Century Gothic"/>
                      <w:color w:val="343434"/>
                      <w:spacing w:val="4"/>
                      <w:sz w:val="22"/>
                      <w:szCs w:val="22"/>
                      <w:bdr w:val="none" w:sz="0" w:space="0" w:color="auto"/>
                      <w:vertAlign w:val="baseline"/>
                    </w:rPr>
                    <w:br/>
                  </w:r>
                  <w:r>
                    <w:rPr>
                      <w:rStyle w:val="span"/>
                      <w:rFonts w:ascii="Century Gothic" w:eastAsia="Century Gothic" w:hAnsi="Century Gothic" w:cs="Century Gothic"/>
                      <w:color w:val="343434"/>
                      <w:spacing w:val="4"/>
                      <w:sz w:val="22"/>
                      <w:szCs w:val="22"/>
                      <w:bdr w:val="none" w:sz="0" w:space="0" w:color="auto"/>
                      <w:vertAlign w:val="baseline"/>
                    </w:rPr>
                    <w:t>Additional studies in AI, Emergency Management, and research-focused projects.</w:t>
                  </w:r>
                </w:p>
              </w:tc>
            </w:tr>
          </w:tbl>
          <w:p>
            <w:pPr>
              <w:rPr>
                <w:vanish/>
              </w:rPr>
            </w:pPr>
          </w:p>
          <w:tbl>
            <w:tblPr>
              <w:tblStyle w:val="divdocumentparentContainerleft-boxsectionedu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Layout w:type="fixed"/>
                <w:tblLook w:val="05E0"/>
              </w:tblPrEx>
              <w:tc>
                <w:tcPr>
                  <w:tcW w:w="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parentContainersectionjobdates"/>
                      <w:rFonts w:ascii="Century Gothic" w:eastAsia="Century Gothic" w:hAnsi="Century Gothic" w:cs="Century Gothic"/>
                      <w:color w:val="343434"/>
                      <w:spacing w:val="4"/>
                    </w:rPr>
                    <w:t>2007-01</w:t>
                  </w:r>
                  <w:r>
                    <w:rPr>
                      <w:rStyle w:val="divdocumentleft-boxpaddedlinedate-content"/>
                      <w:rFonts w:ascii="Century Gothic" w:eastAsia="Century Gothic" w:hAnsi="Century Gothic" w:cs="Century Gothic"/>
                      <w:color w:val="343434"/>
                      <w:spacing w:val="4"/>
                      <w:sz w:val="22"/>
                      <w:szCs w:val="22"/>
                      <w:bdr w:val="none" w:sz="0" w:space="0" w:color="auto"/>
                      <w:vertAlign w:val="baseline"/>
                    </w:rPr>
                    <w:t xml:space="preserve"> </w:t>
                  </w:r>
                </w:p>
              </w:tc>
              <w:tc>
                <w:tcPr>
                  <w:tcW w:w="520" w:type="dxa"/>
                  <w:tcMar>
                    <w:top w:w="200" w:type="dxa"/>
                    <w:left w:w="0" w:type="dxa"/>
                    <w:bottom w:w="0" w:type="dxa"/>
                    <w:right w:w="0" w:type="dxa"/>
                  </w:tcMar>
                  <w:vAlign w:val="top"/>
                  <w:hideMark/>
                </w:tcPr>
                <w:p>
                  <w:pPr>
                    <w:pStyle w:val="divdocumentleft-boxemptycellParagraph"/>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ducationsinglecolumnpaddedline"/>
                    <w:spacing w:before="0" w:after="80" w:line="360" w:lineRule="atLeast"/>
                    <w:ind w:left="0" w:right="300"/>
                    <w:rPr>
                      <w:rStyle w:val="divdocumentlef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Bachelor's Degree</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English Language</w:t>
                  </w:r>
                </w:p>
                <w:p>
                  <w:pPr>
                    <w:pStyle w:val="divdocumentlef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Al-Ma'moon University College</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i/>
                      <w:iCs/>
                      <w:color w:val="343434"/>
                      <w:spacing w:val="4"/>
                      <w:sz w:val="22"/>
                      <w:szCs w:val="22"/>
                    </w:rPr>
                    <w:t>Iraq</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i"/>
              <w:numPr>
                <w:ilvl w:val="0"/>
                <w:numId w:val="1"/>
              </w:numPr>
              <w:pBdr>
                <w:top w:val="none" w:sz="0" w:space="0" w:color="auto"/>
                <w:left w:val="none" w:sz="0" w:space="15" w:color="auto"/>
                <w:bottom w:val="none" w:sz="0" w:space="0" w:color="auto"/>
                <w:right w:val="none" w:sz="0" w:space="15" w:color="auto"/>
              </w:pBdr>
              <w:spacing w:before="0" w:after="0" w:line="360" w:lineRule="atLeast"/>
              <w:ind w:left="62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Experienced Senior Registrar with 12 years of experience successfully handling educational, business, and AI operations paperwork, recordkeeping and customer service functions. Knowledgeable about related regulations and best practices. Eager to help customers and other staff efficiently and with upbeat attitude.</w:t>
            </w:r>
          </w:p>
          <w:p>
            <w:pPr>
              <w:pStyle w:val="divdocumentli"/>
              <w:numPr>
                <w:ilvl w:val="0"/>
                <w:numId w:val="1"/>
              </w:numPr>
              <w:spacing w:before="0" w:after="0" w:line="360" w:lineRule="atLeast"/>
              <w:ind w:left="62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Organized and hardworking AI Data Trainer and Content Evaluation Specialist with 2 years of experience and exceptional documentation and planning skills. Highly knowledgeable in processes and standards of AI and remote platform operations offices. Advanced skills in multilingual content evaluation, data annotation, and research support.</w:t>
            </w:r>
          </w:p>
          <w:p>
            <w:pPr>
              <w:pStyle w:val="p"/>
              <w:spacing w:before="0" w:after="0" w:line="360" w:lineRule="atLeast"/>
              <w:ind w:left="300" w:right="30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Proactive and goal-oriented professional with excellent time management and problem-solving skills. Known for reliability and adaptability, with swift capacity to learn and apply new skills. Committed to leveraging these qualities to drive team success and contribute to organizational growth.</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220" w:lineRule="atLeast"/>
              <w:ind w:left="300" w:right="300"/>
              <w:rPr>
                <w:rStyle w:val="divdocumentleft-box"/>
                <w:rFonts w:ascii="Century Gothic" w:eastAsia="Century Gothic" w:hAnsi="Century Gothic" w:cs="Century Gothic"/>
                <w:b/>
                <w:bCs/>
                <w:color w:val="B590AE"/>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Accomplishments</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vanish/>
                <w:color w:val="343434"/>
                <w:sz w:val="22"/>
                <w:szCs w:val="22"/>
                <w:bdr w:val="none" w:sz="0" w:space="0" w:color="auto"/>
                <w:vertAlign w:val="baseline"/>
              </w:rPr>
              <w:t> </w:t>
            </w:r>
          </w:p>
          <w:p>
            <w:pPr>
              <w:pStyle w:val="divdocumentli"/>
              <w:numPr>
                <w:ilvl w:val="0"/>
                <w:numId w:val="2"/>
              </w:numPr>
              <w:pBdr>
                <w:top w:val="none" w:sz="0" w:space="0" w:color="auto"/>
                <w:left w:val="none" w:sz="0" w:space="15" w:color="auto"/>
                <w:bottom w:val="none" w:sz="0" w:space="0" w:color="auto"/>
                <w:right w:val="none" w:sz="0" w:space="15" w:color="auto"/>
              </w:pBdr>
              <w:spacing w:before="0" w:after="0" w:line="360" w:lineRule="atLeast"/>
              <w:ind w:left="244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Author of independent AI and research published in Zenodo in 2025.</w:t>
            </w:r>
          </w:p>
          <w:p>
            <w:pPr>
              <w:pStyle w:val="divdocumentli"/>
              <w:numPr>
                <w:ilvl w:val="0"/>
                <w:numId w:val="2"/>
              </w:numPr>
              <w:spacing w:before="0" w:after="0" w:line="360" w:lineRule="atLeast"/>
              <w:ind w:left="244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Achieved high-quality AI evaluation results by completing multilingual data annotation and content evaluation tasks with accuracy and efficiency</w:t>
            </w:r>
          </w:p>
          <w:p>
            <w:pPr>
              <w:pStyle w:val="divdocumentli"/>
              <w:numPr>
                <w:ilvl w:val="0"/>
                <w:numId w:val="2"/>
              </w:numPr>
              <w:spacing w:before="0" w:after="0" w:line="360" w:lineRule="atLeast"/>
              <w:ind w:left="244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Achieved successful project coordination through effectively helping with research documentation, business operations, and AI-related tasks.</w:t>
            </w:r>
          </w:p>
          <w:p>
            <w:pPr>
              <w:pStyle w:val="divdocumentli"/>
              <w:numPr>
                <w:ilvl w:val="0"/>
                <w:numId w:val="2"/>
              </w:numPr>
              <w:spacing w:before="0" w:after="0" w:line="360" w:lineRule="atLeast"/>
              <w:ind w:left="244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Used Microsoft Excel and business tools to organize records, documentation, and operational tracking.</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220" w:lineRule="atLeast"/>
              <w:ind w:left="300" w:right="300"/>
              <w:rPr>
                <w:rStyle w:val="divdocumentleft-box"/>
                <w:rFonts w:ascii="Century Gothic" w:eastAsia="Century Gothic" w:hAnsi="Century Gothic" w:cs="Century Gothic"/>
                <w:b/>
                <w:bCs/>
                <w:color w:val="B590AE"/>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Work history</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vanish/>
                <w:color w:val="343434"/>
                <w:sz w:val="22"/>
                <w:szCs w:val="22"/>
                <w:bdr w:val="none" w:sz="0" w:space="0" w:color="auto"/>
                <w:vertAlign w:val="baseline"/>
              </w:rPr>
              <w:t> </w:t>
            </w:r>
          </w:p>
          <w:tbl>
            <w:tblPr>
              <w:tblStyle w:val="lexprtable"/>
              <w:tblCellSpacing w:w="0" w:type="dxa"/>
              <w:tblLayout w:type="fixed"/>
              <w:tblCellMar>
                <w:top w:w="0" w:type="dxa"/>
                <w:left w:w="0" w:type="dxa"/>
                <w:bottom w:w="0" w:type="dxa"/>
                <w:right w:w="0" w:type="dxa"/>
              </w:tblCellMar>
              <w:tblLook w:val="05E0"/>
            </w:tblPr>
            <w:tblGrid>
              <w:gridCol w:w="300"/>
              <w:gridCol w:w="1300"/>
              <w:gridCol w:w="520"/>
              <w:gridCol w:w="6440"/>
            </w:tblGrid>
            <w:tr>
              <w:tblPrEx>
                <w:tblLayout w:type="fixed"/>
                <w:tblLook w:val="05E0"/>
              </w:tblPrEx>
              <w:tc>
                <w:tcPr>
                  <w:tcW w:w="30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parentContainersectionjobdates"/>
                      <w:rFonts w:ascii="Century Gothic" w:eastAsia="Century Gothic" w:hAnsi="Century Gothic" w:cs="Century Gothic"/>
                      <w:color w:val="343434"/>
                      <w:spacing w:val="4"/>
                    </w:rPr>
                    <w:t>2024-02</w:t>
                  </w:r>
                  <w:r>
                    <w:rPr>
                      <w:rStyle w:val="span"/>
                      <w:rFonts w:ascii="Century Gothic" w:eastAsia="Century Gothic" w:hAnsi="Century Gothic" w:cs="Century Gothic"/>
                      <w:color w:val="343434"/>
                      <w:spacing w:val="4"/>
                      <w:sz w:val="22"/>
                      <w:szCs w:val="22"/>
                    </w:rPr>
                    <w:t xml:space="preserve"> - </w:t>
                  </w:r>
                  <w:r>
                    <w:rPr>
                      <w:rStyle w:val="divdocumentparentContainersectionjobdates"/>
                      <w:rFonts w:ascii="Century Gothic" w:eastAsia="Century Gothic" w:hAnsi="Century Gothic" w:cs="Century Gothic"/>
                      <w:color w:val="343434"/>
                      <w:spacing w:val="4"/>
                    </w:rPr>
                    <w:t>Current</w:t>
                  </w:r>
                </w:p>
              </w:tc>
              <w:tc>
                <w:tcPr>
                  <w:tcW w:w="52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eft-boxsectionexperiencesinglecolumnpaddedline"/>
                    <w:spacing w:before="0" w:after="0" w:line="360" w:lineRule="atLeast"/>
                    <w:ind w:left="0" w:right="600"/>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AI Data Trainer &amp; Content Evaluation Specialist</w:t>
                  </w:r>
                </w:p>
                <w:p>
                  <w:pPr>
                    <w:pStyle w:val="divdocumentleft-boxsectionexperiencesinglecolumnpaddedline"/>
                    <w:spacing w:before="80" w:after="0" w:line="360" w:lineRule="atLeast"/>
                    <w:ind w:left="0" w:right="600"/>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Freelance AI Training Platforms</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USA</w:t>
                  </w:r>
                  <w:r>
                    <w:rPr>
                      <w:rStyle w:val="divdocumentlef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Experienced English language teacher and AI data trainer with a strong background in instructional design, content evaluation, and concept explanation. Skilled in breaking down complex ideas into clear, structured learning materials. Combines teaching expertise with hands-on experience in AI training, data annotation, and content quality assessment. Passionate about improving AI systems through high-quality educational data and human insight.</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Annotated datasets for AI model training, contributing to enhanced accuracy and performance.</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Evaluated model outputs, identifying errors and proposing solutions for improvement.</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Evaluated model outputs, identified errors, and proposed actionable solutions for improvement.</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Performed quality assurance checks on training data, ensuring consistency and reliability.</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Collaborated with cross-functional teams to refine data collection processes and optimize workflows.</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Participated in training sessions, gaining knowledge of advanced AI methodologies and tools used at Handshake Platform.</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Managed time efficiently in order to complete all tasks within deadlines.</w:t>
                  </w:r>
                </w:p>
                <w:p>
                  <w:pPr>
                    <w:pStyle w:val="divdocumentli"/>
                    <w:numPr>
                      <w:ilvl w:val="0"/>
                      <w:numId w:val="3"/>
                    </w:numPr>
                    <w:spacing w:before="0" w:after="0" w:line="360" w:lineRule="atLeast"/>
                    <w:ind w:left="320" w:right="6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Organized and detail-oriented with a strong work ethic.</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220" w:lineRule="atLeast"/>
              <w:ind w:left="300" w:right="300"/>
              <w:rPr>
                <w:rStyle w:val="divdocumentleft-box"/>
                <w:rFonts w:ascii="Century Gothic" w:eastAsia="Century Gothic" w:hAnsi="Century Gothic" w:cs="Century Gothic"/>
                <w:b/>
                <w:bCs/>
                <w:color w:val="B590AE"/>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CERTIFICATIONS</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vanish/>
                <w:color w:val="343434"/>
                <w:sz w:val="22"/>
                <w:szCs w:val="22"/>
                <w:bdr w:val="none" w:sz="0" w:space="0" w:color="auto"/>
                <w:vertAlign w:val="baseline"/>
              </w:rPr>
              <w:t> </w:t>
            </w:r>
          </w:p>
          <w:tbl>
            <w:tblPr>
              <w:tblStyle w:val="divdocumentleft-boxcertification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Layout w:type="fixed"/>
                <w:tblLook w:val="05E0"/>
              </w:tblPrEx>
              <w:tc>
                <w:tcPr>
                  <w:tcW w:w="300" w:type="dxa"/>
                  <w:tcMar>
                    <w:top w:w="200" w:type="dxa"/>
                    <w:left w:w="0" w:type="dxa"/>
                    <w:bottom w:w="0" w:type="dxa"/>
                    <w:right w:w="0" w:type="dxa"/>
                  </w:tcMar>
                  <w:vAlign w:val="top"/>
                  <w:hideMark/>
                </w:tcPr>
                <w:p>
                  <w:pPr>
                    <w:pStyle w:val="divdocumentleft-boxemptycellParagraph"/>
                    <w:spacing w:line="360" w:lineRule="atLeast"/>
                    <w:ind w:left="0" w:right="300"/>
                    <w:rPr>
                      <w:rStyle w:val="divdocumentleft-boxemptycell"/>
                      <w:rFonts w:ascii="Century Gothic" w:eastAsia="Century Gothic" w:hAnsi="Century Gothic" w:cs="Century Gothic"/>
                      <w:color w:val="343434"/>
                      <w:spacing w:val="4"/>
                      <w:sz w:val="22"/>
                      <w:szCs w:val="22"/>
                      <w:bdr w:val="none" w:sz="0" w:space="0" w:color="auto"/>
                      <w:vertAlign w:val="baseline"/>
                    </w:rPr>
                  </w:pPr>
                  <w:r>
                    <w:rPr>
                      <w:rStyle w:val="divdocumentlef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left-boxemptycellParagraph"/>
                    <w:spacing w:line="360" w:lineRule="atLeast"/>
                    <w:ind w:left="0" w:right="300"/>
                    <w:rPr>
                      <w:rStyle w:val="divdocumentleft-boxemptycell"/>
                      <w:rFonts w:ascii="Century Gothic" w:eastAsia="Century Gothic" w:hAnsi="Century Gothic" w:cs="Century Gothic"/>
                      <w:color w:val="343434"/>
                      <w:spacing w:val="4"/>
                      <w:sz w:val="22"/>
                      <w:szCs w:val="22"/>
                      <w:bdr w:val="none" w:sz="0" w:space="0" w:color="auto"/>
                      <w:vertAlign w:val="baseline"/>
                    </w:rPr>
                  </w:pPr>
                </w:p>
              </w:tc>
              <w:tc>
                <w:tcPr>
                  <w:tcW w:w="520" w:type="dxa"/>
                  <w:tcMar>
                    <w:top w:w="200" w:type="dxa"/>
                    <w:left w:w="0" w:type="dxa"/>
                    <w:bottom w:w="0" w:type="dxa"/>
                    <w:right w:w="0" w:type="dxa"/>
                  </w:tcMar>
                  <w:vAlign w:val="top"/>
                  <w:hideMark/>
                </w:tcPr>
                <w:p>
                  <w:pPr>
                    <w:pStyle w:val="divdocumentleft-boxemptycellParagraph"/>
                    <w:spacing w:line="360" w:lineRule="atLeast"/>
                    <w:ind w:left="0" w:right="30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Harvard University – CS50: Artificial Intelligence with Python</w:t>
                  </w:r>
                </w:p>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Google Certified Educator Level 1</w:t>
                  </w:r>
                </w:p>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NASA Open Science 101 (Credly Verified)</w:t>
                  </w:r>
                </w:p>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NASA Open Science Essentials (Credly Verified)</w:t>
                  </w:r>
                </w:p>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EM Entry Assessment – Emergency Management (AAS)</w:t>
                  </w:r>
                </w:p>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Drafted Labs – AI-Native Foundations (Verified, 2026)</w:t>
                  </w:r>
                </w:p>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Drafted Labs – AI-Native Specialist: RLHF Evaluator (Verified, 2026)</w:t>
                  </w:r>
                </w:p>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Drafted Labs – AI-Native Specialist: Red Team Analyst (Verified, 2026)</w:t>
                  </w:r>
                </w:p>
                <w:p>
                  <w:pPr>
                    <w:pStyle w:val="divdocumentli"/>
                    <w:numPr>
                      <w:ilvl w:val="0"/>
                      <w:numId w:val="4"/>
                    </w:numPr>
                    <w:spacing w:before="0" w:after="0" w:line="360" w:lineRule="atLeast"/>
                    <w:ind w:left="320" w:right="300" w:hanging="281"/>
                    <w:jc w:val="left"/>
                    <w:rPr>
                      <w:rStyle w:val="divdocumentleft-boxdatetablesinglecolumn"/>
                      <w:rFonts w:ascii="Century Gothic" w:eastAsia="Century Gothic" w:hAnsi="Century Gothic" w:cs="Century Gothic"/>
                      <w:color w:val="343434"/>
                      <w:spacing w:val="4"/>
                      <w:sz w:val="22"/>
                      <w:szCs w:val="22"/>
                      <w:bdr w:val="none" w:sz="0" w:space="0" w:color="auto"/>
                      <w:vertAlign w:val="baseline"/>
                    </w:rPr>
                  </w:pPr>
                  <w:r>
                    <w:rPr>
                      <w:rStyle w:val="divdocumentleft-boxdatetablesinglecolumn"/>
                      <w:rFonts w:ascii="Century Gothic" w:eastAsia="Century Gothic" w:hAnsi="Century Gothic" w:cs="Century Gothic"/>
                      <w:color w:val="343434"/>
                      <w:spacing w:val="4"/>
                      <w:sz w:val="22"/>
                      <w:szCs w:val="22"/>
                      <w:bdr w:val="none" w:sz="0" w:space="0" w:color="auto"/>
                      <w:vertAlign w:val="baseline"/>
                    </w:rPr>
                    <w:t>Drafted Labs – AI-Native Specialist: Multilingual Evaluator (Verified, 2026)</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220" w:lineRule="atLeast"/>
              <w:ind w:left="300" w:right="300"/>
              <w:rPr>
                <w:rStyle w:val="divdocumentleft-box"/>
                <w:rFonts w:ascii="Century Gothic" w:eastAsia="Century Gothic" w:hAnsi="Century Gothic" w:cs="Century Gothic"/>
                <w:b/>
                <w:bCs/>
                <w:color w:val="B590AE"/>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Projects</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vanish/>
                <w:color w:val="343434"/>
                <w:sz w:val="22"/>
                <w:szCs w:val="22"/>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360" w:lineRule="atLeast"/>
              <w:ind w:left="2120" w:right="300"/>
              <w:rPr>
                <w:rStyle w:val="divdocumentleft-box"/>
                <w:rFonts w:ascii="Century Gothic" w:eastAsia="Century Gothic" w:hAnsi="Century Gothic" w:cs="Century Gothic"/>
                <w:color w:val="34343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Independent AI &amp; Research Projects – GuardianX LLC</w:t>
            </w:r>
          </w:p>
          <w:p>
            <w:pPr>
              <w:pStyle w:val="p"/>
              <w:spacing w:before="0" w:after="0" w:line="360" w:lineRule="atLeast"/>
              <w:ind w:left="2120" w:right="30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Conducted and published multiple independent research projects in AI, space systems, environmental technology, and intelligent safety systems through Zenodo and research platforms.</w:t>
            </w:r>
          </w:p>
          <w:p>
            <w:pPr>
              <w:pStyle w:val="p"/>
              <w:spacing w:before="0" w:after="0" w:line="360" w:lineRule="atLeast"/>
              <w:ind w:left="2120" w:right="30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Developed research concepts related to AI-powered sensing systems, emergency response technologies, multilingual AI evaluation, and space mission optimization.</w:t>
            </w:r>
          </w:p>
          <w:p>
            <w:pPr>
              <w:pStyle w:val="p"/>
              <w:spacing w:before="0" w:after="0" w:line="360" w:lineRule="atLeast"/>
              <w:ind w:left="2120" w:right="30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Authored technical papers and research proposals focused on advanced AI applications, quantum photonic systems, thermal energy solutions, and interstellar object analysis.</w:t>
            </w:r>
          </w:p>
          <w:p>
            <w:pPr>
              <w:pStyle w:val="p"/>
              <w:spacing w:before="0" w:after="0" w:line="360" w:lineRule="atLeast"/>
              <w:ind w:left="2120" w:right="30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Maintained an active ORCID research profile and contributed to open-access scientific publications and independent innovation projects.</w:t>
            </w:r>
          </w:p>
          <w:p>
            <w:pPr>
              <w:pStyle w:val="p"/>
              <w:spacing w:before="0" w:after="0" w:line="360" w:lineRule="atLeast"/>
              <w:ind w:left="2120" w:right="30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Experienced in research documentation, technical writing, data analysis, and AI-assisted workflow development.</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left-boxsectiontitle"/>
              <w:pBdr>
                <w:top w:val="single" w:sz="8" w:space="5" w:color="D5D6D6"/>
                <w:left w:val="none" w:sz="0" w:space="0" w:color="auto"/>
                <w:bottom w:val="single" w:sz="8" w:space="5" w:color="D5D6D6"/>
                <w:right w:val="none" w:sz="0" w:space="0" w:color="auto"/>
              </w:pBdr>
              <w:spacing w:before="0" w:after="200" w:line="220" w:lineRule="atLeast"/>
              <w:ind w:left="300" w:right="300"/>
              <w:rPr>
                <w:rStyle w:val="divdocumentleft-box"/>
                <w:rFonts w:ascii="Century Gothic" w:eastAsia="Century Gothic" w:hAnsi="Century Gothic" w:cs="Century Gothic"/>
                <w:b/>
                <w:bCs/>
                <w:color w:val="B590AE"/>
                <w:spacing w:val="0"/>
                <w:sz w:val="32"/>
                <w:szCs w:val="32"/>
                <w:bdr w:val="none" w:sz="0" w:space="0" w:color="auto"/>
                <w:vertAlign w:val="baseline"/>
              </w:rPr>
            </w:pPr>
            <w:r>
              <w:rPr>
                <w:rStyle w:val="divdocumentleft-box"/>
                <w:rFonts w:ascii="Century Gothic" w:eastAsia="Century Gothic" w:hAnsi="Century Gothic" w:cs="Century Gothic"/>
                <w:b/>
                <w:bCs/>
                <w:spacing w:val="0"/>
                <w:sz w:val="32"/>
                <w:szCs w:val="32"/>
                <w:bdr w:val="none" w:sz="0" w:space="0" w:color="auto"/>
                <w:vertAlign w:val="baseline"/>
              </w:rPr>
              <w:t>ADDITIONAL INFORMATION</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vanish/>
                <w:color w:val="343434"/>
                <w:sz w:val="22"/>
                <w:szCs w:val="22"/>
                <w:bdr w:val="none" w:sz="0" w:space="0" w:color="auto"/>
                <w:vertAlign w:val="baseline"/>
              </w:rPr>
              <w:t> </w:t>
            </w:r>
          </w:p>
          <w:p>
            <w:pPr>
              <w:pStyle w:val="divdocumentli"/>
              <w:numPr>
                <w:ilvl w:val="0"/>
                <w:numId w:val="5"/>
              </w:numPr>
              <w:pBdr>
                <w:top w:val="none" w:sz="0" w:space="0" w:color="auto"/>
                <w:left w:val="none" w:sz="0" w:space="15" w:color="auto"/>
                <w:bottom w:val="none" w:sz="0" w:space="0" w:color="auto"/>
                <w:right w:val="none" w:sz="0" w:space="15" w:color="auto"/>
              </w:pBdr>
              <w:spacing w:before="0" w:after="0" w:line="360" w:lineRule="atLeast"/>
              <w:ind w:left="244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Based in Seattle, Washington, USA</w:t>
            </w:r>
          </w:p>
          <w:p>
            <w:pPr>
              <w:pStyle w:val="divdocumentli"/>
              <w:numPr>
                <w:ilvl w:val="0"/>
                <w:numId w:val="5"/>
              </w:numPr>
              <w:spacing w:before="0" w:after="0" w:line="360" w:lineRule="atLeast"/>
              <w:ind w:left="244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Authorized to work in the United States</w:t>
            </w:r>
          </w:p>
          <w:p>
            <w:pPr>
              <w:pStyle w:val="divdocumentli"/>
              <w:numPr>
                <w:ilvl w:val="0"/>
                <w:numId w:val="5"/>
              </w:numPr>
              <w:spacing w:before="0" w:after="0" w:line="360" w:lineRule="atLeast"/>
              <w:ind w:left="2440" w:right="30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Open to freelance and remote AI evaluation projects</w:t>
            </w:r>
          </w:p>
          <w:p>
            <w:pPr>
              <w:pStyle w:val="divdocumentleft-boxParagraph"/>
              <w:pBdr>
                <w:top w:val="none" w:sz="0" w:space="0" w:color="auto"/>
                <w:left w:val="none" w:sz="0" w:space="0" w:color="auto"/>
                <w:bottom w:val="none" w:sz="0" w:space="0" w:color="auto"/>
                <w:right w:val="none" w:sz="0" w:space="0" w:color="auto"/>
              </w:pBdr>
              <w:spacing w:line="360" w:lineRule="atLeast"/>
              <w:ind w:left="0" w:right="0"/>
              <w:textAlignment w:val="auto"/>
              <w:rPr>
                <w:rStyle w:val="divdocumentleft-box"/>
                <w:rFonts w:ascii="Century Gothic" w:eastAsia="Century Gothic" w:hAnsi="Century Gothic" w:cs="Century Gothic"/>
                <w:color w:val="343434"/>
                <w:sz w:val="22"/>
                <w:szCs w:val="22"/>
                <w:bdr w:val="none" w:sz="0" w:space="0" w:color="auto"/>
                <w:vertAlign w:val="baseline"/>
              </w:rPr>
            </w:pPr>
          </w:p>
        </w:tc>
        <w:tc>
          <w:tcPr>
            <w:tcW w:w="3680" w:type="dxa"/>
            <w:shd w:val="clear" w:color="auto" w:fill="B590AE"/>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00" w:lineRule="atLeast"/>
              <w:ind w:left="0" w:right="0"/>
              <w:rPr>
                <w:rStyle w:val="divdocumentright-box"/>
                <w:rFonts w:ascii="Century Gothic" w:eastAsia="Century Gothic" w:hAnsi="Century Gothic" w:cs="Century Gothic"/>
                <w:vanish/>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vanish/>
                <w:spacing w:val="4"/>
                <w:sz w:val="14"/>
                <w:szCs w:val="14"/>
                <w:bdr w:val="none" w:sz="0" w:space="0" w:color="auto"/>
                <w:shd w:val="clear" w:color="auto" w:fill="auto"/>
                <w:vertAlign w:val="baseline"/>
              </w:rPr>
              <w:t> </w:t>
            </w:r>
          </w:p>
          <w:p>
            <w:pPr>
              <w:pStyle w:val="divdocumentright-boxnam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630" w:lineRule="atLeast"/>
              <w:ind w:left="300" w:right="300"/>
              <w:jc w:val="left"/>
              <w:rPr>
                <w:rStyle w:val="divdocumentright-box"/>
                <w:rFonts w:ascii="Century Gothic" w:eastAsia="Century Gothic" w:hAnsi="Century Gothic" w:cs="Century Gothic"/>
                <w:b/>
                <w:bCs/>
                <w:spacing w:val="4"/>
                <w:sz w:val="56"/>
                <w:szCs w:val="56"/>
                <w:bdr w:val="none" w:sz="0" w:space="0" w:color="auto"/>
                <w:shd w:val="clear" w:color="auto" w:fill="auto"/>
                <w:vertAlign w:val="baseline"/>
              </w:rPr>
            </w:pPr>
            <w:r>
              <w:rPr>
                <w:rStyle w:val="span"/>
                <w:rFonts w:ascii="Century Gothic" w:eastAsia="Century Gothic" w:hAnsi="Century Gothic" w:cs="Century Gothic"/>
                <w:b/>
                <w:bCs/>
                <w:spacing w:val="4"/>
                <w:sz w:val="56"/>
                <w:szCs w:val="56"/>
              </w:rPr>
              <w:t>Rana</w:t>
            </w:r>
            <w:r>
              <w:rPr>
                <w:rStyle w:val="divdocumentright-box"/>
                <w:rFonts w:ascii="Century Gothic" w:eastAsia="Century Gothic" w:hAnsi="Century Gothic" w:cs="Century Gothic"/>
                <w:b/>
                <w:bCs/>
                <w:spacing w:val="4"/>
                <w:sz w:val="56"/>
                <w:szCs w:val="56"/>
                <w:bdr w:val="none" w:sz="0" w:space="0" w:color="auto"/>
                <w:shd w:val="clear" w:color="auto" w:fill="auto"/>
                <w:vertAlign w:val="baseline"/>
              </w:rPr>
              <w:t xml:space="preserve"> </w:t>
            </w:r>
            <w:r>
              <w:rPr>
                <w:rStyle w:val="span"/>
                <w:rFonts w:ascii="Century Gothic" w:eastAsia="Century Gothic" w:hAnsi="Century Gothic" w:cs="Century Gothic"/>
                <w:b/>
                <w:bCs/>
                <w:spacing w:val="4"/>
                <w:sz w:val="56"/>
                <w:szCs w:val="56"/>
              </w:rPr>
              <w:t>Al Dahlake</w:t>
            </w:r>
          </w:p>
          <w:p>
            <w:pPr>
              <w:pStyle w:val="divdocumentSECTIONCNTC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sz w:val="14"/>
                <w:szCs w:val="14"/>
                <w:bdr w:val="none" w:sz="0" w:space="0" w:color="auto"/>
                <w:shd w:val="clear" w:color="auto" w:fill="auto"/>
                <w:vertAlign w:val="baseline"/>
              </w:rPr>
              <w:t> </w:t>
            </w:r>
          </w:p>
          <w:tbl>
            <w:tblPr>
              <w:tblStyle w:val="divdocumentright-boxdivheading"/>
              <w:tblW w:w="5000" w:type="pct"/>
              <w:tblCellSpacing w:w="0" w:type="dxa"/>
              <w:tblLayout w:type="fixed"/>
              <w:tblCellMar>
                <w:top w:w="100" w:type="dxa"/>
                <w:left w:w="0" w:type="dxa"/>
                <w:bottom w:w="100" w:type="dxa"/>
                <w:right w:w="0" w:type="dxa"/>
              </w:tblCellMar>
              <w:tblLook w:val="05E0"/>
            </w:tblPr>
            <w:tblGrid>
              <w:gridCol w:w="3680"/>
            </w:tblGrid>
            <w:tr>
              <w:tblPrEx>
                <w:tblW w:w="5000" w:type="pct"/>
                <w:tblLayout w:type="fixed"/>
                <w:tblLook w:val="05E0"/>
              </w:tblPrEx>
              <w:trPr>
                <w:trHeight w:val="560"/>
              </w:trPr>
              <w:tc>
                <w:tcPr>
                  <w:tcW w:w="5000" w:type="pct"/>
                  <w:shd w:val="clear" w:color="auto" w:fill="91738B"/>
                  <w:tcMar>
                    <w:top w:w="60" w:type="dxa"/>
                    <w:left w:w="80" w:type="dxa"/>
                    <w:bottom w:w="80" w:type="dxa"/>
                    <w:right w:w="80" w:type="dxa"/>
                  </w:tcMar>
                  <w:vAlign w:val="center"/>
                  <w:hideMark/>
                </w:tcPr>
                <w:p>
                  <w:pPr>
                    <w:pStyle w:val="divdocumentright-boxdivheadingdivsectiontitleParagraph"/>
                    <w:pBdr>
                      <w:top w:val="none" w:sz="0" w:space="0" w:color="auto"/>
                      <w:left w:val="none" w:sz="0" w:space="0" w:color="auto"/>
                      <w:bottom w:val="none" w:sz="0" w:space="0" w:color="auto"/>
                      <w:right w:val="none" w:sz="0" w:space="0" w:color="auto"/>
                      <w:between w:val="none" w:sz="0" w:space="0" w:color="auto"/>
                      <w:bar w:val="none" w:sz="0" w:space="0" w:color="auto"/>
                    </w:pBdr>
                    <w:spacing w:line="220" w:lineRule="atLeast"/>
                    <w:ind w:left="240" w:right="240"/>
                    <w:textAlignment w:val="cente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pPr>
                  <w: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t>Contact</w:t>
                  </w:r>
                </w:p>
              </w:tc>
            </w:tr>
          </w:tbl>
          <w:p>
            <w:pPr>
              <w:pStyle w:val="righ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bdr w:val="none" w:sz="0" w:space="0" w:color="auto"/>
                <w:shd w:val="clear" w:color="auto" w:fill="auto"/>
                <w:vertAlign w:val="baseline"/>
              </w:rPr>
              <w:t>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right-box"/>
                <w:rFonts w:ascii="Century Gothic" w:eastAsia="Century Gothic" w:hAnsi="Century Gothic" w:cs="Century Gothic"/>
                <w:b/>
                <w:bCs/>
                <w:spacing w:val="4"/>
                <w:sz w:val="22"/>
                <w:szCs w:val="22"/>
                <w:bdr w:val="none" w:sz="0" w:space="0" w:color="auto"/>
                <w:shd w:val="clear" w:color="auto" w:fill="auto"/>
                <w:vertAlign w:val="baseline"/>
              </w:rPr>
            </w:pPr>
            <w:r>
              <w:rPr>
                <w:rStyle w:val="span"/>
                <w:rFonts w:ascii="Century Gothic" w:eastAsia="Century Gothic" w:hAnsi="Century Gothic" w:cs="Century Gothic"/>
                <w:b/>
                <w:bCs/>
                <w:color w:val="FFFFFF"/>
                <w:spacing w:val="4"/>
                <w:sz w:val="22"/>
                <w:szCs w:val="22"/>
              </w:rPr>
              <w:t xml:space="preserve">Address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Seattle, WA 98178</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right-box"/>
                <w:rFonts w:ascii="Century Gothic" w:eastAsia="Century Gothic" w:hAnsi="Century Gothic" w:cs="Century Gothic"/>
                <w:b/>
                <w:bCs/>
                <w:spacing w:val="4"/>
                <w:sz w:val="22"/>
                <w:szCs w:val="22"/>
                <w:bdr w:val="none" w:sz="0" w:space="0" w:color="auto"/>
                <w:shd w:val="clear" w:color="auto" w:fill="auto"/>
                <w:vertAlign w:val="baseline"/>
              </w:rPr>
            </w:pPr>
            <w:r>
              <w:rPr>
                <w:rStyle w:val="span"/>
                <w:rFonts w:ascii="Century Gothic" w:eastAsia="Century Gothic" w:hAnsi="Century Gothic" w:cs="Century Gothic"/>
                <w:b/>
                <w:bCs/>
                <w:color w:val="FFFFFF"/>
                <w:spacing w:val="4"/>
                <w:sz w:val="22"/>
                <w:szCs w:val="22"/>
              </w:rPr>
              <w:t xml:space="preserve">Phone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2065567074</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right-box"/>
                <w:rFonts w:ascii="Century Gothic" w:eastAsia="Century Gothic" w:hAnsi="Century Gothic" w:cs="Century Gothic"/>
                <w:b/>
                <w:bCs/>
                <w:spacing w:val="4"/>
                <w:sz w:val="22"/>
                <w:szCs w:val="22"/>
                <w:bdr w:val="none" w:sz="0" w:space="0" w:color="auto"/>
                <w:shd w:val="clear" w:color="auto" w:fill="auto"/>
                <w:vertAlign w:val="baseline"/>
              </w:rPr>
            </w:pPr>
            <w:r>
              <w:rPr>
                <w:rStyle w:val="span"/>
                <w:rFonts w:ascii="Century Gothic" w:eastAsia="Century Gothic" w:hAnsi="Century Gothic" w:cs="Century Gothic"/>
                <w:b/>
                <w:bCs/>
                <w:color w:val="FFFFFF"/>
                <w:spacing w:val="4"/>
                <w:sz w:val="22"/>
                <w:szCs w:val="22"/>
              </w:rPr>
              <w:t xml:space="preserve">E-mail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360" w:lineRule="atLeas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Ranaliwaa369@gmail.com</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sz w:val="14"/>
                <w:szCs w:val="14"/>
                <w:bdr w:val="none" w:sz="0" w:space="0" w:color="auto"/>
                <w:shd w:val="clear" w:color="auto" w:fill="auto"/>
                <w:vertAlign w:val="baseline"/>
              </w:rPr>
              <w:t> </w:t>
            </w:r>
          </w:p>
          <w:tbl>
            <w:tblPr>
              <w:tblStyle w:val="divdocumentright-boxdivheading"/>
              <w:tblW w:w="5000" w:type="pct"/>
              <w:tblCellSpacing w:w="0" w:type="dxa"/>
              <w:tblLayout w:type="fixed"/>
              <w:tblCellMar>
                <w:top w:w="100" w:type="dxa"/>
                <w:left w:w="0" w:type="dxa"/>
                <w:bottom w:w="100" w:type="dxa"/>
                <w:right w:w="0" w:type="dxa"/>
              </w:tblCellMar>
              <w:tblLook w:val="05E0"/>
            </w:tblPr>
            <w:tblGrid>
              <w:gridCol w:w="3680"/>
            </w:tblGrid>
            <w:tr>
              <w:tblPrEx>
                <w:tblW w:w="5000" w:type="pct"/>
                <w:tblLayout w:type="fixed"/>
                <w:tblLook w:val="05E0"/>
              </w:tblPrEx>
              <w:trPr>
                <w:trHeight w:val="560"/>
              </w:trPr>
              <w:tc>
                <w:tcPr>
                  <w:tcW w:w="5000" w:type="pct"/>
                  <w:shd w:val="clear" w:color="auto" w:fill="91738B"/>
                  <w:tcMar>
                    <w:top w:w="60" w:type="dxa"/>
                    <w:left w:w="80" w:type="dxa"/>
                    <w:bottom w:w="80" w:type="dxa"/>
                    <w:right w:w="80" w:type="dxa"/>
                  </w:tcMar>
                  <w:vAlign w:val="center"/>
                  <w:hideMark/>
                </w:tcPr>
                <w:p>
                  <w:pPr>
                    <w:pStyle w:val="divdocumentright-boxdivheadingdivsectiontitleParagraph"/>
                    <w:pBdr>
                      <w:top w:val="none" w:sz="0" w:space="0" w:color="auto"/>
                      <w:left w:val="none" w:sz="0" w:space="0" w:color="auto"/>
                      <w:bottom w:val="none" w:sz="0" w:space="0" w:color="auto"/>
                      <w:right w:val="none" w:sz="0" w:space="0" w:color="auto"/>
                      <w:between w:val="none" w:sz="0" w:space="0" w:color="auto"/>
                      <w:bar w:val="none" w:sz="0" w:space="0" w:color="auto"/>
                    </w:pBdr>
                    <w:spacing w:line="220" w:lineRule="atLeast"/>
                    <w:ind w:left="240" w:right="240"/>
                    <w:textAlignment w:val="cente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pPr>
                  <w: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t>Websites, Portfolios, Profiles</w:t>
                  </w:r>
                </w:p>
              </w:tc>
            </w:tr>
          </w:tbl>
          <w:p>
            <w:pPr>
              <w:pStyle w:val="righ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bdr w:val="none" w:sz="0" w:space="0" w:color="auto"/>
                <w:shd w:val="clear" w:color="auto" w:fill="auto"/>
                <w:vertAlign w:val="baseline"/>
              </w:rPr>
              <w:t> </w:t>
            </w:r>
          </w:p>
          <w:p>
            <w:pPr>
              <w:pStyle w:val="divdocumentli"/>
              <w:numPr>
                <w:ilvl w:val="0"/>
                <w:numId w:val="6"/>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620" w:right="300" w:hanging="281"/>
              <w:jc w:val="left"/>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https://www.linkedin.com/in/rana-aldahlake-85960a383</w:t>
            </w:r>
          </w:p>
          <w:p>
            <w:pPr>
              <w:pStyle w:val="divdocumentli"/>
              <w:numPr>
                <w:ilvl w:val="0"/>
                <w:numId w:val="6"/>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620" w:right="300" w:hanging="281"/>
              <w:jc w:val="left"/>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https://www.credly.com/badges/af0b64af-1523-4218-b19d-2d4765275b87</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sz w:val="14"/>
                <w:szCs w:val="14"/>
                <w:bdr w:val="none" w:sz="0" w:space="0" w:color="auto"/>
                <w:shd w:val="clear" w:color="auto" w:fill="auto"/>
                <w:vertAlign w:val="baseline"/>
              </w:rPr>
              <w:t> </w:t>
            </w:r>
          </w:p>
          <w:tbl>
            <w:tblPr>
              <w:tblStyle w:val="divdocumentright-boxdivheading"/>
              <w:tblW w:w="5000" w:type="pct"/>
              <w:tblCellSpacing w:w="0" w:type="dxa"/>
              <w:tblLayout w:type="fixed"/>
              <w:tblCellMar>
                <w:top w:w="100" w:type="dxa"/>
                <w:left w:w="0" w:type="dxa"/>
                <w:bottom w:w="100" w:type="dxa"/>
                <w:right w:w="0" w:type="dxa"/>
              </w:tblCellMar>
              <w:tblLook w:val="05E0"/>
            </w:tblPr>
            <w:tblGrid>
              <w:gridCol w:w="3680"/>
            </w:tblGrid>
            <w:tr>
              <w:tblPrEx>
                <w:tblW w:w="5000" w:type="pct"/>
                <w:tblLayout w:type="fixed"/>
                <w:tblLook w:val="05E0"/>
              </w:tblPrEx>
              <w:trPr>
                <w:trHeight w:val="560"/>
              </w:trPr>
              <w:tc>
                <w:tcPr>
                  <w:tcW w:w="5000" w:type="pct"/>
                  <w:shd w:val="clear" w:color="auto" w:fill="91738B"/>
                  <w:tcMar>
                    <w:top w:w="60" w:type="dxa"/>
                    <w:left w:w="80" w:type="dxa"/>
                    <w:bottom w:w="80" w:type="dxa"/>
                    <w:right w:w="80" w:type="dxa"/>
                  </w:tcMar>
                  <w:vAlign w:val="center"/>
                  <w:hideMark/>
                </w:tcPr>
                <w:p>
                  <w:pPr>
                    <w:pStyle w:val="divdocumentright-boxdivheadingdivsectiontitleParagraph"/>
                    <w:pBdr>
                      <w:top w:val="none" w:sz="0" w:space="0" w:color="auto"/>
                      <w:left w:val="none" w:sz="0" w:space="0" w:color="auto"/>
                      <w:bottom w:val="none" w:sz="0" w:space="0" w:color="auto"/>
                      <w:right w:val="none" w:sz="0" w:space="0" w:color="auto"/>
                      <w:between w:val="none" w:sz="0" w:space="0" w:color="auto"/>
                      <w:bar w:val="none" w:sz="0" w:space="0" w:color="auto"/>
                    </w:pBdr>
                    <w:spacing w:line="220" w:lineRule="atLeast"/>
                    <w:ind w:left="240" w:right="240"/>
                    <w:textAlignment w:val="cente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pPr>
                  <w: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t>SKILLS</w:t>
                  </w:r>
                </w:p>
              </w:tc>
            </w:tr>
          </w:tbl>
          <w:p>
            <w:pPr>
              <w:pStyle w:val="righ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bdr w:val="none" w:sz="0" w:space="0" w:color="auto"/>
                <w:shd w:val="clear" w:color="auto" w:fill="auto"/>
                <w:vertAlign w:val="baseline"/>
              </w:rPr>
              <w:t>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7"/>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Native Arabic (Modern Standard &amp; regional fluency)</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divparagraphfirst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divparagraphfirst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8"/>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Fluent English (Academic &amp; Professional)</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9"/>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AI Content &amp; Prompt Evaluation</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0"/>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Search &amp; Maps Evaluation</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1"/>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Content Review &amp; Editing</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2"/>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Research Analysis</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3"/>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Academic &amp; Technical Writing</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4"/>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Python (Foundational – CS50 AI)</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5"/>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Google Workspace &amp; Digital Tools</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6"/>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Attention to Detail</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7"/>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Strong Communication Skills</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8"/>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Teamwork and collaboration</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19"/>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Problem-solving</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0"/>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Time management</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1"/>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Problem-solving abilities</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2"/>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Attention to detail</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3"/>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Multitasking</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4"/>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Reliability</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5"/>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Excellent communication</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6"/>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Data accuracy</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7"/>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Microsoft office</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8"/>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Research support</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29"/>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Document control</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30"/>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Word processing</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31"/>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Basic math</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32"/>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Data analysis</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33"/>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Digital filing</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34"/>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Document scanning</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35"/>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Written communication</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36"/>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Analytical thinking</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Style w:val="divdocumentli"/>
                    <w:numPr>
                      <w:ilvl w:val="0"/>
                      <w:numId w:val="37"/>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281" w:right="300" w:hanging="281"/>
                    <w:jc w:val="left"/>
                    <w:rPr>
                      <w:rStyle w:val="span"/>
                      <w:rFonts w:ascii="Century Gothic" w:eastAsia="Century Gothic" w:hAnsi="Century Gothic" w:cs="Century Gothic"/>
                      <w:color w:val="FFFFFF"/>
                      <w:spacing w:val="4"/>
                      <w:sz w:val="22"/>
                      <w:szCs w:val="22"/>
                      <w:bdr w:val="none" w:sz="0" w:space="0" w:color="auto"/>
                      <w:vertAlign w:val="baseline"/>
                    </w:rPr>
                  </w:pPr>
                  <w:r>
                    <w:rPr>
                      <w:rStyle w:val="span"/>
                      <w:rFonts w:ascii="Century Gothic" w:eastAsia="Century Gothic" w:hAnsi="Century Gothic" w:cs="Century Gothic"/>
                      <w:color w:val="FFFFFF"/>
                      <w:spacing w:val="4"/>
                      <w:sz w:val="22"/>
                      <w:szCs w:val="22"/>
                      <w:bdr w:val="none" w:sz="0" w:space="0" w:color="auto"/>
                      <w:vertAlign w:val="baseline"/>
                    </w:rPr>
                    <w:t>Data entry</w:t>
                  </w:r>
                </w:p>
              </w:tc>
              <w:tc>
                <w:tcPr>
                  <w:tcW w:w="2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rPr>
                      <w:rStyle w:val="common-lngg-skillfieldrating-padding-cell"/>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Style w:val="common-lngg-skillfieldrating-padding-cellParagraph"/>
                    <w:pBdr>
                      <w:top w:val="none" w:sz="0" w:space="0" w:color="auto"/>
                      <w:left w:val="none" w:sz="0" w:space="0" w:color="auto"/>
                      <w:bottom w:val="none" w:sz="0" w:space="0" w:color="auto"/>
                      <w:right w:val="none" w:sz="0" w:space="0" w:color="auto"/>
                      <w:between w:val="none" w:sz="0" w:space="0" w:color="auto"/>
                      <w:bar w:val="none" w:sz="0" w:space="0" w:color="auto"/>
                    </w:pBdr>
                    <w:spacing w:line="360" w:lineRule="atLeast"/>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sz w:val="14"/>
                <w:szCs w:val="14"/>
                <w:bdr w:val="none" w:sz="0" w:space="0" w:color="auto"/>
                <w:shd w:val="clear" w:color="auto" w:fill="auto"/>
                <w:vertAlign w:val="baseline"/>
              </w:rPr>
              <w:t> </w:t>
            </w:r>
          </w:p>
          <w:tbl>
            <w:tblPr>
              <w:tblStyle w:val="divdocumentright-boxdivheading"/>
              <w:tblW w:w="5000" w:type="pct"/>
              <w:tblCellSpacing w:w="0" w:type="dxa"/>
              <w:tblLayout w:type="fixed"/>
              <w:tblCellMar>
                <w:top w:w="100" w:type="dxa"/>
                <w:left w:w="0" w:type="dxa"/>
                <w:bottom w:w="100" w:type="dxa"/>
                <w:right w:w="0" w:type="dxa"/>
              </w:tblCellMar>
              <w:tblLook w:val="05E0"/>
            </w:tblPr>
            <w:tblGrid>
              <w:gridCol w:w="3680"/>
            </w:tblGrid>
            <w:tr>
              <w:tblPrEx>
                <w:tblW w:w="5000" w:type="pct"/>
                <w:tblLayout w:type="fixed"/>
                <w:tblLook w:val="05E0"/>
              </w:tblPrEx>
              <w:trPr>
                <w:trHeight w:val="560"/>
              </w:trPr>
              <w:tc>
                <w:tcPr>
                  <w:tcW w:w="5000" w:type="pct"/>
                  <w:shd w:val="clear" w:color="auto" w:fill="91738B"/>
                  <w:tcMar>
                    <w:top w:w="60" w:type="dxa"/>
                    <w:left w:w="80" w:type="dxa"/>
                    <w:bottom w:w="80" w:type="dxa"/>
                    <w:right w:w="80" w:type="dxa"/>
                  </w:tcMar>
                  <w:vAlign w:val="center"/>
                  <w:hideMark/>
                </w:tcPr>
                <w:p>
                  <w:pPr>
                    <w:pStyle w:val="divdocumentright-boxdivheadingdivsectiontitleParagraph"/>
                    <w:pBdr>
                      <w:top w:val="none" w:sz="0" w:space="0" w:color="auto"/>
                      <w:left w:val="none" w:sz="0" w:space="0" w:color="auto"/>
                      <w:bottom w:val="none" w:sz="0" w:space="0" w:color="auto"/>
                      <w:right w:val="none" w:sz="0" w:space="0" w:color="auto"/>
                      <w:between w:val="none" w:sz="0" w:space="0" w:color="auto"/>
                      <w:bar w:val="none" w:sz="0" w:space="0" w:color="auto"/>
                    </w:pBdr>
                    <w:spacing w:line="220" w:lineRule="atLeast"/>
                    <w:ind w:left="240" w:right="240"/>
                    <w:textAlignment w:val="cente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pPr>
                  <w:r>
                    <w:rPr>
                      <w:rStyle w:val="divdocumentright-boxdivheadingdivsectiontitle"/>
                      <w:rFonts w:ascii="Century Gothic" w:eastAsia="Century Gothic" w:hAnsi="Century Gothic" w:cs="Century Gothic"/>
                      <w:b/>
                      <w:bCs/>
                      <w:color w:val="FFFFFF"/>
                      <w:spacing w:val="0"/>
                      <w:sz w:val="32"/>
                      <w:szCs w:val="32"/>
                      <w:bdr w:val="none" w:sz="0" w:space="0" w:color="auto"/>
                      <w:vertAlign w:val="baseline"/>
                    </w:rPr>
                    <w:t>Languages</w:t>
                  </w:r>
                </w:p>
              </w:tc>
            </w:tr>
          </w:tbl>
          <w:p>
            <w:pPr>
              <w:pStyle w:val="righ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right-box"/>
                <w:rFonts w:ascii="Century Gothic" w:eastAsia="Century Gothic" w:hAnsi="Century Gothic" w:cs="Century Gothic"/>
                <w:spacing w:val="4"/>
                <w:sz w:val="14"/>
                <w:szCs w:val="14"/>
                <w:bdr w:val="none" w:sz="0" w:space="0" w:color="auto"/>
                <w:shd w:val="clear" w:color="auto" w:fill="auto"/>
                <w:vertAlign w:val="baseline"/>
              </w:rPr>
            </w:pPr>
            <w:r>
              <w:rPr>
                <w:rStyle w:val="divdocumentright-box"/>
                <w:rFonts w:ascii="Century Gothic" w:eastAsia="Century Gothic" w:hAnsi="Century Gothic" w:cs="Century Gothic"/>
                <w:spacing w:val="4"/>
                <w:bdr w:val="none" w:sz="0" w:space="0" w:color="auto"/>
                <w:shd w:val="clear" w:color="auto" w:fill="auto"/>
                <w:vertAlign w:val="baseline"/>
              </w:rPr>
              <w:t>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ind w:left="0" w:right="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Arabic</w:t>
                  </w:r>
                </w:p>
              </w:tc>
              <w:tc>
                <w:tcPr>
                  <w:tcW w:w="20" w:type="dxa"/>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between w:val="none" w:sz="0" w:space="0" w:color="auto"/>
                      <w:bar w:val="none" w:sz="0" w:space="0" w:color="auto"/>
                    </w:pBdr>
                    <w:ind w:left="0" w:right="0"/>
                    <w:rPr>
                      <w:rStyle w:val="common-lngg-skillfieldrating-heading"/>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between w:val="none" w:sz="0" w:space="0" w:color="auto"/>
                      <w:bar w:val="none" w:sz="0" w:space="0" w:color="auto"/>
                    </w:pBdr>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8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drawing>
                <wp:inline>
                  <wp:extent cx="1966078" cy="101531"/>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966078" cy="101531"/>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8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Native or Bilingual</w:t>
            </w:r>
          </w:p>
          <w:p>
            <w:pPr>
              <w:pStyle w:val="divdocumentdivparagraphfirst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divparagraphfirstparagraphCharacter"/>
                <w:rFonts w:ascii="Century Gothic" w:eastAsia="Century Gothic" w:hAnsi="Century Gothic" w:cs="Century Gothic"/>
                <w:color w:val="FFFFFF"/>
                <w:spacing w:val="4"/>
                <w:sz w:val="22"/>
                <w:szCs w:val="22"/>
                <w:bdr w:val="none" w:sz="0" w:space="0" w:color="auto"/>
                <w:vertAlign w:val="baseline"/>
              </w:rPr>
            </w:pP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t> </w:t>
            </w:r>
          </w:p>
          <w:tbl>
            <w:tblPr>
              <w:tblStyle w:val="common-lngg-skillfield"/>
              <w:tblCellSpacing w:w="0" w:type="dxa"/>
              <w:tblInd w:w="300" w:type="dxa"/>
              <w:tblLayout w:type="fixed"/>
              <w:tblCellMar>
                <w:top w:w="0" w:type="dxa"/>
                <w:left w:w="0" w:type="dxa"/>
                <w:bottom w:w="0" w:type="dxa"/>
                <w:right w:w="0" w:type="dxa"/>
              </w:tblCellMar>
              <w:tblLook w:val="05E0"/>
            </w:tblPr>
            <w:tblGrid>
              <w:gridCol w:w="2360"/>
              <w:gridCol w:w="20"/>
              <w:gridCol w:w="700"/>
              <w:gridCol w:w="300"/>
            </w:tblGrid>
            <w:tr>
              <w:tblPrEx>
                <w:tblInd w:w="300" w:type="dxa"/>
                <w:tblLayout w:type="fixed"/>
                <w:tblLook w:val="05E0"/>
              </w:tblPrEx>
              <w:tc>
                <w:tcPr>
                  <w:tcW w:w="236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ind w:left="0" w:right="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pan"/>
                      <w:rFonts w:ascii="Century Gothic" w:eastAsia="Century Gothic" w:hAnsi="Century Gothic" w:cs="Century Gothic"/>
                      <w:color w:val="FFFFFF"/>
                      <w:spacing w:val="4"/>
                      <w:sz w:val="22"/>
                      <w:szCs w:val="22"/>
                    </w:rPr>
                    <w:t>English</w:t>
                  </w:r>
                </w:p>
              </w:tc>
              <w:tc>
                <w:tcPr>
                  <w:tcW w:w="20" w:type="dxa"/>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between w:val="none" w:sz="0" w:space="0" w:color="auto"/>
                      <w:bar w:val="none" w:sz="0" w:space="0" w:color="auto"/>
                    </w:pBdr>
                    <w:ind w:left="0" w:right="0"/>
                    <w:rPr>
                      <w:rStyle w:val="common-lngg-skillfieldrating-heading"/>
                      <w:rFonts w:ascii="Century Gothic" w:eastAsia="Century Gothic" w:hAnsi="Century Gothic" w:cs="Century Gothic"/>
                      <w:color w:val="FFFFFF"/>
                      <w:spacing w:val="4"/>
                      <w:sz w:val="22"/>
                      <w:szCs w:val="22"/>
                      <w:bdr w:val="none" w:sz="0" w:space="0" w:color="auto"/>
                      <w:vertAlign w:val="baseline"/>
                    </w:rPr>
                  </w:pPr>
                  <w:r>
                    <w:rPr>
                      <w:rStyle w:val="common-lngg-skillfieldrating-padding-cell"/>
                      <w:rFonts w:ascii="Century Gothic" w:eastAsia="Century Gothic" w:hAnsi="Century Gothic" w:cs="Century Gothic"/>
                      <w:color w:val="FFFFFF"/>
                      <w:spacing w:val="4"/>
                      <w:sz w:val="22"/>
                      <w:szCs w:val="22"/>
                      <w:bdr w:val="none" w:sz="0" w:space="0" w:color="auto"/>
                      <w:vertAlign w:val="baseline"/>
                    </w:rPr>
                    <w:t> </w:t>
                  </w:r>
                </w:p>
              </w:tc>
              <w:tc>
                <w:tcPr>
                  <w:tcW w:w="700" w:type="dxa"/>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between w:val="none" w:sz="0" w:space="0" w:color="auto"/>
                      <w:bar w:val="none" w:sz="0" w:space="0" w:color="auto"/>
                    </w:pBdr>
                    <w:ind w:left="0" w:right="0"/>
                    <w:jc w:val="right"/>
                    <w:rPr>
                      <w:rStyle w:val="common-lngg-skillfieldrating-padding-cell"/>
                      <w:rFonts w:ascii="Century Gothic" w:eastAsia="Century Gothic" w:hAnsi="Century Gothic" w:cs="Century Gothic"/>
                      <w:color w:val="FFFFFF"/>
                      <w:spacing w:val="4"/>
                      <w:sz w:val="22"/>
                      <w:szCs w:val="22"/>
                      <w:bdr w:val="none" w:sz="0" w:space="0" w:color="auto"/>
                      <w:vertAlign w:val="baseline"/>
                    </w:rPr>
                  </w:pPr>
                </w:p>
              </w:tc>
              <w:tc>
                <w:tcPr>
                  <w:tcW w:w="300" w:type="dxa"/>
                </w:tcPr>
                <w:p/>
              </w:tc>
            </w:tr>
          </w:tbl>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8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divdocumentright-box"/>
                <w:rFonts w:ascii="Century Gothic" w:eastAsia="Century Gothic" w:hAnsi="Century Gothic" w:cs="Century Gothic"/>
                <w:spacing w:val="4"/>
                <w:sz w:val="22"/>
                <w:szCs w:val="22"/>
                <w:bdr w:val="none" w:sz="0" w:space="0" w:color="auto"/>
                <w:shd w:val="clear" w:color="auto" w:fill="auto"/>
                <w:vertAlign w:val="baseline"/>
              </w:rPr>
              <w:drawing>
                <wp:inline>
                  <wp:extent cx="1966078" cy="101531"/>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1966078" cy="101531"/>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80" w:lineRule="exact"/>
              <w:ind w:left="300" w:right="300"/>
              <w:rPr>
                <w:rStyle w:val="divdocumentright-box"/>
                <w:rFonts w:ascii="Century Gothic" w:eastAsia="Century Gothic" w:hAnsi="Century Gothic" w:cs="Century Gothic"/>
                <w:spacing w:val="4"/>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pacing w:val="4"/>
                <w:sz w:val="22"/>
                <w:szCs w:val="22"/>
              </w:rPr>
              <w:t>Professional Working</w:t>
            </w:r>
          </w:p>
          <w:p>
            <w:pPr>
              <w:pStyle w:val="divdocumentright-box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2" w:lineRule="exact"/>
              <w:ind w:left="0" w:right="0"/>
              <w:textAlignment w:val="auto"/>
              <w:rPr>
                <w:rStyle w:val="divdocumentright-box"/>
                <w:rFonts w:ascii="Century Gothic" w:eastAsia="Century Gothic" w:hAnsi="Century Gothic" w:cs="Century Gothic"/>
                <w:spacing w:val="4"/>
                <w:sz w:val="22"/>
                <w:szCs w:val="22"/>
                <w:bdr w:val="none" w:sz="0" w:space="0" w:color="auto"/>
                <w:shd w:val="clear" w:color="auto" w:fill="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sectPr>
      <w:pgSz w:w="12240" w:h="15840"/>
      <w:pgMar w:top="0" w:right="0" w:bottom="0" w:left="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charset w:val="00"/>
    <w:family w:val="auto"/>
    <w:pitch w:val="default"/>
    <w:sig w:usb0="00000000" w:usb1="00000000" w:usb2="00000000" w:usb3="00000000" w:csb0="00000001" w:csb1="00000000"/>
    <w:embedRegular r:id="rId1" w:fontKey="{BB8E7D8D-A7DD-4C72-8764-CD41E74A1419}"/>
    <w:embedBold r:id="rId2" w:fontKey="{8585610C-56BB-4FF6-96B7-989C7C4A21BC}"/>
    <w:embedItalic r:id="rId3" w:fontKey="{0A5891B0-8885-481C-8CB8-9D0CDD715F95}"/>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noPunctuationKerning/>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60" w:lineRule="atLeast"/>
    </w:pPr>
    <w:rPr>
      <w:color w:val="343434"/>
    </w:rPr>
  </w:style>
  <w:style w:type="character" w:customStyle="1" w:styleId="divdocumentleft-box">
    <w:name w:val="div_document_left-box"/>
    <w:basedOn w:val="DefaultParagraphFont"/>
    <w:rPr>
      <w:spacing w:val="4"/>
    </w:rPr>
  </w:style>
  <w:style w:type="paragraph" w:customStyle="1" w:styleId="divdocumentleft-boxeducation">
    <w:name w:val="div_document_left-box_educa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left-boxheading">
    <w:name w:val="div_document_left-box_heading"/>
    <w:basedOn w:val="Normal"/>
    <w:pPr>
      <w:pBdr>
        <w:top w:val="single" w:sz="8" w:space="5" w:color="D5D6D6"/>
        <w:left w:val="none" w:sz="0" w:space="0" w:color="auto"/>
        <w:bottom w:val="single" w:sz="8" w:space="5" w:color="D5D6D6"/>
        <w:right w:val="none" w:sz="0" w:space="0" w:color="auto"/>
      </w:pBdr>
    </w:pPr>
    <w:rPr>
      <w:spacing w:val="0"/>
    </w:rPr>
  </w:style>
  <w:style w:type="paragraph" w:customStyle="1" w:styleId="divdocumentleft-boxsectiontitle">
    <w:name w:val="div_document_left-box_sectiontitle"/>
    <w:basedOn w:val="Normal"/>
    <w:pPr>
      <w:pBdr>
        <w:left w:val="none" w:sz="0" w:space="15" w:color="auto"/>
        <w:right w:val="none" w:sz="0" w:space="15" w:color="auto"/>
      </w:pBdr>
    </w:pPr>
    <w:rPr>
      <w:color w:val="B590AE"/>
    </w:rPr>
  </w:style>
  <w:style w:type="paragraph" w:customStyle="1" w:styleId="headinggapdiv">
    <w:name w:val="headinggapdiv"/>
    <w:basedOn w:val="Normal"/>
    <w:rPr>
      <w:vanish/>
    </w:rPr>
  </w:style>
  <w:style w:type="character" w:customStyle="1" w:styleId="divdocumentleft-boxemptycell">
    <w:name w:val="div_document_left-box_emptycell"/>
    <w:basedOn w:val="DefaultParagraphFont"/>
  </w:style>
  <w:style w:type="paragraph" w:customStyle="1" w:styleId="divdocumentleft-boxemptycellParagraph">
    <w:name w:val="div_document_left-box_emptycell Paragraph"/>
    <w:basedOn w:val="Normal"/>
  </w:style>
  <w:style w:type="character" w:customStyle="1" w:styleId="divdocumentleft-boxpaddedlinedate-content">
    <w:name w:val="div_document_left-box_paddedline_date-content"/>
    <w:basedOn w:val="DefaultParagraphFont"/>
  </w:style>
  <w:style w:type="character" w:customStyle="1" w:styleId="span">
    <w:name w:val="span"/>
    <w:basedOn w:val="DefaultParagraphFont"/>
    <w:rPr>
      <w:bdr w:val="none" w:sz="0" w:space="0" w:color="auto"/>
      <w:vertAlign w:val="baseline"/>
    </w:rPr>
  </w:style>
  <w:style w:type="character" w:customStyle="1" w:styleId="divdocumentparentContainersectionjobdates">
    <w:name w:val="div_document_parentContainer_section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datetablesinglecolumn">
    <w:name w:val="div_document_left-box_datetable_singlecolumn"/>
    <w:basedOn w:val="DefaultParagraphFont"/>
  </w:style>
  <w:style w:type="paragraph" w:customStyle="1" w:styleId="divdocumentleft-boxsectioneducationsinglecolumnpaddedline">
    <w:name w:val="div_document_lef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table" w:customStyle="1" w:styleId="divdocumentparentContainerleft-boxsectioneducationparagraph">
    <w:name w:val="div_document_parentContainer_left-box_section_education_paragraph"/>
    <w:basedOn w:val="TableNormal"/>
    <w:tbl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divdocumentli">
    <w:name w:val="div_document_li"/>
    <w:basedOn w:val="Normal"/>
    <w:pPr>
      <w:pBdr>
        <w:top w:val="none" w:sz="0" w:space="0" w:color="auto"/>
        <w:left w:val="none" w:sz="0" w:space="4" w:color="auto"/>
        <w:bottom w:val="none" w:sz="0" w:space="0" w:color="auto"/>
        <w:right w:val="none" w:sz="0" w:space="0" w:color="auto"/>
      </w:pBdr>
    </w:pPr>
  </w:style>
  <w:style w:type="paragraph" w:customStyle="1" w:styleId="divdocumentdivparagraphfirstparagraph">
    <w:name w:val="div_document_div_paragraph_firstparagraph"/>
    <w:basedOn w:val="Normal"/>
  </w:style>
  <w:style w:type="paragraph" w:customStyle="1" w:styleId="divdocumentleft-boxparagraphsinglecolumn">
    <w:name w:val="div_document_left-box_paragraph_singlecolumn"/>
    <w:basedOn w:val="Normal"/>
  </w:style>
  <w:style w:type="paragraph" w:customStyle="1" w:styleId="divdocumentleft-boxexperience">
    <w:name w:val="div_document_left-box_experience"/>
    <w:basedOn w:val="Normal"/>
  </w:style>
  <w:style w:type="paragraph" w:customStyle="1" w:styleId="divdocumentleft-boxexperienceparagraph">
    <w:name w:val="div_document_left-box_experience_paragraph"/>
    <w:basedOn w:val="Normal"/>
    <w:pPr>
      <w:pBdr>
        <w:left w:val="none" w:sz="0" w:space="0" w:color="auto"/>
      </w:pBdr>
    </w:pPr>
  </w:style>
  <w:style w:type="paragraph" w:customStyle="1" w:styleId="divdocumentleft-boxsectionexperiencesinglecolumnpaddedline">
    <w:name w:val="div_document_lef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8"/>
      <w:szCs w:val="28"/>
    </w:rPr>
  </w:style>
  <w:style w:type="paragraph" w:customStyle="1" w:styleId="divdocumentleft-boxsectionexperiencesinglecolumnjobline">
    <w:name w:val="div_document_left-box_section_experience_singlecolumn_jobline"/>
    <w:basedOn w:val="Normal"/>
    <w:pPr>
      <w:pBdr>
        <w:right w:val="none" w:sz="0" w:space="15" w:color="auto"/>
      </w:pBdr>
    </w:pPr>
  </w:style>
  <w:style w:type="table" w:customStyle="1" w:styleId="lexprtable">
    <w:name w:val="lexprtable"/>
    <w:basedOn w:val="TableNormal"/>
    <w:tblPr/>
  </w:style>
  <w:style w:type="paragraph" w:customStyle="1" w:styleId="divdocumentleft-boxcertification">
    <w:name w:val="div_document_left-box_certification"/>
    <w:basedOn w:val="Normal"/>
  </w:style>
  <w:style w:type="table" w:customStyle="1" w:styleId="divdocumentleft-boxcertificationparagraph">
    <w:name w:val="div_document_left-box_certification_paragraph"/>
    <w:basedOn w:val="TableNormal"/>
    <w:tblPr/>
  </w:style>
  <w:style w:type="character" w:customStyle="1" w:styleId="strong">
    <w:name w:val="strong"/>
    <w:basedOn w:val="DefaultParagraphFont"/>
    <w:rPr>
      <w:bdr w:val="none" w:sz="0" w:space="0" w:color="auto"/>
      <w:vertAlign w:val="baseline"/>
    </w:rPr>
  </w:style>
  <w:style w:type="paragraph" w:customStyle="1" w:styleId="divdocumentleft-boxParagraph">
    <w:name w:val="div_document_left-box Paragraph"/>
    <w:basedOn w:val="Normal"/>
    <w:pPr>
      <w:textAlignment w:val="top"/>
    </w:pPr>
    <w:rPr>
      <w:spacing w:val="4"/>
    </w:rPr>
  </w:style>
  <w:style w:type="character" w:customStyle="1" w:styleId="divdocumentright-box">
    <w:name w:val="div_document_right-box"/>
    <w:basedOn w:val="DefaultParagraphFont"/>
    <w:rPr>
      <w:color w:val="FFFFFF"/>
      <w:shd w:val="clear" w:color="auto" w:fill="B590AE"/>
    </w:rPr>
  </w:style>
  <w:style w:type="paragraph" w:customStyle="1" w:styleId="divdocumentright-boxsection">
    <w:name w:val="div_document_right-box_section"/>
    <w:basedOn w:val="Normal"/>
  </w:style>
  <w:style w:type="paragraph" w:customStyle="1" w:styleId="divdocumentright-boxname">
    <w:name w:val="div_document_right-box_name"/>
    <w:basedOn w:val="Normal"/>
    <w:rPr>
      <w:color w:val="FFFFFF"/>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right-boxdivheadingdivsectiontitle">
    <w:name w:val="div_document_right-box_div_heading_div_sectiontitle"/>
    <w:basedOn w:val="DefaultParagraphFont"/>
  </w:style>
  <w:style w:type="paragraph" w:customStyle="1" w:styleId="divdocumentright-boxdivheadingdivsectiontitleParagraph">
    <w:name w:val="div_document_right-box_div_heading_div_sectiontitle Paragraph"/>
    <w:basedOn w:val="Normal"/>
  </w:style>
  <w:style w:type="table" w:customStyle="1" w:styleId="divdocumentright-boxdivheading">
    <w:name w:val="div_document_right-box_div_heading"/>
    <w:basedOn w:val="TableNormal"/>
    <w:tblPr/>
  </w:style>
  <w:style w:type="paragraph" w:customStyle="1" w:styleId="right-boxheadinggapdiv">
    <w:name w:val="right-box_headinggapdiv"/>
    <w:basedOn w:val="Normal"/>
    <w:pPr>
      <w:spacing w:line="200" w:lineRule="atLeast"/>
    </w:pPr>
    <w:rPr>
      <w:sz w:val="14"/>
      <w:szCs w:val="14"/>
    </w:rPr>
  </w:style>
  <w:style w:type="paragraph" w:customStyle="1" w:styleId="txtBold">
    <w:name w:val="txtBold"/>
    <w:basedOn w:val="Normal"/>
    <w:rPr>
      <w:b/>
      <w:bCs/>
    </w:rPr>
  </w:style>
  <w:style w:type="character" w:customStyle="1" w:styleId="divCharacter">
    <w:name w:val="div Character"/>
    <w:basedOn w:val="DefaultParagraphFont"/>
    <w:rPr>
      <w:bdr w:val="none" w:sz="0" w:space="0" w:color="auto"/>
      <w:vertAlign w:val="baseline"/>
    </w:rPr>
  </w:style>
  <w:style w:type="character" w:customStyle="1" w:styleId="common-lngg-skillfieldrating-heading">
    <w:name w:val="common-lngg-skill_field_rating-heading"/>
    <w:basedOn w:val="DefaultParagraphFont"/>
  </w:style>
  <w:style w:type="character" w:customStyle="1" w:styleId="common-lngg-skillfieldrating-headingp">
    <w:name w:val="common-lngg-skill_field_rating-heading_p"/>
    <w:basedOn w:val="DefaultParagraphFont"/>
  </w:style>
  <w:style w:type="character" w:customStyle="1" w:styleId="common-lngg-skillfieldrating-padding-cell">
    <w:name w:val="common-lngg-skill_field_rating-padding-cell"/>
    <w:basedOn w:val="DefaultParagraphFont"/>
  </w:style>
  <w:style w:type="paragraph" w:customStyle="1" w:styleId="common-lngg-skillfieldrating-padding-cellParagraph">
    <w:name w:val="common-lngg-skill_field_rating-padding-cell Paragraph"/>
    <w:basedOn w:val="Normal"/>
  </w:style>
  <w:style w:type="character" w:customStyle="1" w:styleId="common-lngg-skillfieldratg-container">
    <w:name w:val="common-lngg-skill_field_ratg-container"/>
    <w:basedOn w:val="DefaultParagraphFont"/>
    <w:rPr>
      <w:b w:val="0"/>
      <w:bCs w:val="0"/>
    </w:rPr>
  </w:style>
  <w:style w:type="character" w:customStyle="1" w:styleId="common-lngg-skillfieldratg-containerratg">
    <w:name w:val="common-lngg-skill_field_ratg-container_ratg"/>
    <w:basedOn w:val="DefaultParagraphFont"/>
  </w:style>
  <w:style w:type="table" w:customStyle="1" w:styleId="common-lngg-skillfield">
    <w:name w:val="common-lngg-skill_field"/>
    <w:basedOn w:val="TableNormal"/>
    <w:tblPr/>
  </w:style>
  <w:style w:type="character" w:customStyle="1" w:styleId="divdocumentdivparagraphfirstparagraphCharacter">
    <w:name w:val="div_document_div_paragraph_firstparagraph Character"/>
    <w:basedOn w:val="DefaultParagraphFont"/>
  </w:style>
  <w:style w:type="paragraph" w:customStyle="1" w:styleId="divdocumentsectionparagraph">
    <w:name w:val="div_document_section_paragraph"/>
    <w:basedOn w:val="Normal"/>
    <w:pPr>
      <w:pBdr>
        <w:left w:val="none" w:sz="0" w:space="15" w:color="auto"/>
        <w:right w:val="none" w:sz="0" w:space="15" w:color="auto"/>
      </w:pBdr>
    </w:pPr>
  </w:style>
  <w:style w:type="character" w:customStyle="1" w:styleId="divdocumentsectionparagraphCharacter">
    <w:name w:val="div_document_section_paragraph Character"/>
    <w:basedOn w:val="DefaultParagraphFont"/>
  </w:style>
  <w:style w:type="paragraph" w:customStyle="1" w:styleId="ratvcontainer">
    <w:name w:val="ratvcontainer"/>
    <w:basedOn w:val="Normal"/>
    <w:pPr>
      <w:spacing w:line="280" w:lineRule="atLeast"/>
    </w:pPr>
  </w:style>
  <w:style w:type="character" w:customStyle="1" w:styleId="ratvcontainerCharacter">
    <w:name w:val="ratvcontainer Character"/>
    <w:basedOn w:val="DefaultParagraphFont"/>
  </w:style>
  <w:style w:type="paragraph" w:customStyle="1" w:styleId="txtright">
    <w:name w:val="txtright"/>
    <w:basedOn w:val="Normal"/>
    <w:pPr>
      <w:jc w:val="right"/>
    </w:pPr>
  </w:style>
  <w:style w:type="character" w:customStyle="1" w:styleId="singlecolumnspanpaddedlinenth-child1">
    <w:name w:val="singlecolumn_span_paddedline_nth-child(1)"/>
    <w:basedOn w:val="DefaultParagraphFont"/>
  </w:style>
  <w:style w:type="character" w:customStyle="1" w:styleId="txtrightCharacter">
    <w:name w:val="txtright Character"/>
    <w:basedOn w:val="DefaultParagraphFont"/>
  </w:style>
  <w:style w:type="paragraph" w:customStyle="1" w:styleId="divdocumentright-boxParagraph">
    <w:name w:val="div_document_right-box Paragraph"/>
    <w:basedOn w:val="Normal"/>
    <w:pPr>
      <w:pBdr>
        <w:top w:val="none" w:sz="0" w:space="15" w:color="auto"/>
        <w:bottom w:val="none" w:sz="0" w:space="15" w:color="auto"/>
      </w:pBdr>
      <w:shd w:val="clear" w:color="auto" w:fill="B590AE"/>
    </w:pPr>
    <w:rPr>
      <w:color w:val="FFFFFF"/>
      <w:shd w:val="clear" w:color="auto" w:fill="B590AE"/>
    </w:rPr>
  </w:style>
  <w:style w:type="table" w:customStyle="1" w:styleId="divdocumentparentContainer">
    <w:name w:val="div_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Rana Al Dahlake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927a82b7-bd82-4a59-a06a-5ca12497ced6</vt:lpwstr>
  </property>
  <property fmtid="{D5CDD505-2E9C-101B-9397-08002B2CF9AE}" pid="3" name="x1ye=0">
    <vt:lpwstr>+LEAAB+LCAAAAAAAAAMcmbWx5QAAxApyYKbwmZk5MzOzq7/518FGmtWIRkkB4RAWRQmGFFiOxnGCoFCeJVkO5TCEaePSz6KkkgG33O4YwfBLSmE6GqCeIjPOOPC7TWFWSnLzeLESlBRd6LKPbHz51bgsLsdcq2HQ7/uwh3JBonO01mHLL5OhG9OsI0OY8O5gGw8WWmgtAos+1zpUMmnRXKEtO67wPZpdOhMD+bhLf9Ls23y3Nipx00qCXQV9PND</vt:lpwstr>
  </property>
  <property fmtid="{D5CDD505-2E9C-101B-9397-08002B2CF9AE}" pid="4" name="x1ye=1">
    <vt:lpwstr>JRkBz+MqsHlvahhsOwQyT1Zaeptd7VEkmXRP9NF2uSblqiuXZ0ZCc+tLhV2Jku3tRHP5y3U2NtEbFFGIIf0xa0lbqZeidXgd0NLO8Yc1HzEF/uduFJbOqwcsfHRSa7V4LFeMqrUCfcjgQOq0yCAa9V2yrPv4GlXpOsIe0U1Euvv40ZfHrndGJSiFszszgNaUUrBKedMg2/7YAlZ1ZcSwqLbvQ7lNv0XUc8nvJVvLVpmVbV55QVKbVewty+rmKIg</vt:lpwstr>
  </property>
  <property fmtid="{D5CDD505-2E9C-101B-9397-08002B2CF9AE}" pid="5" name="x1ye=10">
    <vt:lpwstr>zFSiDAjSHka7FnZZX6VqgyNLuNFcpnpKYTWmcKAC9q7WQjzjDxfY7On9VrP99Bd1N1uhrQ+ouuFUUftUEq3ISm8g1ELarBdLVqwBxwBKOG1LO7lxYb1sNj2KQHYvCLjUlo6ODMazS6/YiqRPx664aS1GonTd3aNaSgLvT2GX+sp+Y34hnNTav3w7eBJeZDg74p+OlWewy2I+7RGpPo22HIvXTKUjt89by/VZ0X0yyk6kP7bbTWvcuA369sTxF3T</vt:lpwstr>
  </property>
  <property fmtid="{D5CDD505-2E9C-101B-9397-08002B2CF9AE}" pid="6" name="x1ye=100">
    <vt:lpwstr>tDAqP0C7wbHQ2mhbycoz7y6ccwapryvDK+xd0qwzPpohWqUIA+ZktSawEj4dZOkW1EmGVoYji9FIHV00lSpQEf62DkLA25hp7VBMHUzyPDXttCcEG1UudomC18rrUzpNhWaN5tP0Uy8qZXyzHw51fK8K7sdV/SZ8UT8pSpfNvEWtSTk7QQJ2UO/9ZSr4e81wVOFVNrKgHYBsx7tV+El3yGZTE1qsb76kyFmRoaGufxWEgxjwJIyt0QMN5QWPjDE</vt:lpwstr>
  </property>
  <property fmtid="{D5CDD505-2E9C-101B-9397-08002B2CF9AE}" pid="7" name="x1ye=101">
    <vt:lpwstr>MVygWcx2/F/HOE+88mFpl2H7vkDhpY5TfilzRBXU1QtE3WX4/Ua7I3bNpdhamXH0WK5YMSteuAqsT/7txN5wUrlFtYVFkyblXOJwDqstc/xSzK8/ydi7izSW4w4k7tL/Wx5Fdp2uDQTbBVug0OsHdIzEj5jFr2sO+3xZElXeWRq1jbfUDIq4+/ML7sckVvMLfSMi5vAAcqJ41tqg4o2WlKIo9CR0/eJqU54BGB2v7OAbgkfPILJAdHvpvcd0ncI</vt:lpwstr>
  </property>
  <property fmtid="{D5CDD505-2E9C-101B-9397-08002B2CF9AE}" pid="8" name="x1ye=102">
    <vt:lpwstr>Ykh0fBWivQMhiZ/yPWTEsrGUtRLM9EhfJnhiocSHJKkM2iShHdC81uFl7C8w4iQgoiF1hlL9widF2MWiJNviNSShuFdopsD+1W+xuT47xczRhvD3EhDWhGYslJf/CZl6gxSTWnkQUt44/ESaI15heedJBXoXRk/ZSsCXBtT8iXCod8p4qO4h2Mib671qXABOKmRaJSaHAW7mdIQlrka0ub56Io2NeFpZ31jTEHhYJ+Kv0v5q9scafZKPC5Zvq2O</vt:lpwstr>
  </property>
  <property fmtid="{D5CDD505-2E9C-101B-9397-08002B2CF9AE}" pid="9" name="x1ye=103">
    <vt:lpwstr>PgojEE5jHNDeM0B1jwjNzrPJv3VbH9qm2tg9zboUdxJhHsY3npnEKTC70gz5VxgQof1eeCCc/iEH3P+An9aSTneNvsW+UTBj48bIMXqbPyk6lYnA5RzZoPFz/bneTejUSk6D4O0PBBwaoQpfapTinLX71UY/biMkPWohzfdDyZIV3SWyfpX2krc8fb2/fRpMYA5nSsKDeni7TGPm/WdX4u+1CFjnG4j/5HhpPUUzepvZmyUCIx8csohUBf0jCIE</vt:lpwstr>
  </property>
  <property fmtid="{D5CDD505-2E9C-101B-9397-08002B2CF9AE}" pid="10" name="x1ye=104">
    <vt:lpwstr>n45o6+Amk3dTFUH4aTV39OyXFn5lv97Q2SqgZT7VDsV6F/38XgIXDcCu6eBvIpMNFDMm8xMhShI9KfG87JEaocYCnZBcePl446yTrpNN8iVCOF6jCg5KEvWHyrHnwNku4gqXyzuuuSIvNqV8VO6eRki1Qho4PnHgkc9a46VIW4Cf0ZWz+/O3fLZ+CMdvv69/sBSCPoAqmW3yhj2aiJLUjywjKzRj8toYPCfQIeLixycVTX9IFiYK7G3awBzAUWI</vt:lpwstr>
  </property>
  <property fmtid="{D5CDD505-2E9C-101B-9397-08002B2CF9AE}" pid="11" name="x1ye=105">
    <vt:lpwstr>UWOTsoFsuqRwkjqV6CZRK5VnGoUimJ9B+i90dwRpAg4gJsK7jpIcXQFH1zhKHuw+wlJl0cPEGgW12X8vSKVm/bI24HC9jqi88Ww2ffcOof0hKRugCSKPaQf77q9zPdZwL/Ag5hbi0W5cmI1rNc5dmOQFz4sB8PRksnRfzzZlPK7mOy07ftuCZNe+WQR0ngf1LUStOEe8+sPnfm7+FjPSWskHCjfzyZKu4l0G1iSETIsu9gOY4az6ZfWIE2oOqky</vt:lpwstr>
  </property>
  <property fmtid="{D5CDD505-2E9C-101B-9397-08002B2CF9AE}" pid="12" name="x1ye=106">
    <vt:lpwstr>AKSdxEKFefHnl3VIzR/jbmrxv9xyF8hxlIOf0tSb49ixU58HpOx9GBqoDI2s6a4B4R4vGFBF/EWU1hV6Is0tMYtLbS+gF+3Ce+yJpXzcgiqnS8mlezNCIVfQlWTGtSrYh6lsuhT357zRQ9xehXotXVZJfmx1QGiiXZVCfQC/W5fgqnSsQVcmylUHl+P0MC3s0v4TOzOJ37AI4+yXl8XvReFIvN8/PRFygv0rQgYfU4UFnjdoqzX3pY26C4iP6lJ</vt:lpwstr>
  </property>
  <property fmtid="{D5CDD505-2E9C-101B-9397-08002B2CF9AE}" pid="13" name="x1ye=107">
    <vt:lpwstr>PiYSg1b69CVFCUe5vcGHBVJg26q3KeKYrOZEFDND8DJNpoBJyBWz7LEgs2Zmbx9taumc9qxBNWG0cKqvzb2xvmqnqOOM6bRlGXJxS9dzGCAyJsQkJOkWC6Wfh9CZ2TUhEW9kZKQN45/2Am6e/MyVq3KlZ4tCu9dLmMAhvSoUkT7+Nuq7rfQaxw6ax+totFO9G7LqZ3h809Gi1RXTS4B9SmiuYvWwqTovGNB5258v8U6+nT0RegK78hXVGwXS2wh</vt:lpwstr>
  </property>
  <property fmtid="{D5CDD505-2E9C-101B-9397-08002B2CF9AE}" pid="14" name="x1ye=108">
    <vt:lpwstr>5+iaf6xg8+AXkYc+RebRlY+ajJYlP5YgyW3nzvQJm+ysFO0dlAcNwtwbC8YlfdB0AKwaE1ZAHGpORNn0a9MDkB1I+HqrXn9h6odBCgpErQT6oWOLxA+KlKf7JX9i2amUFSPtTWmz2Bras6/L46bt3eSp+A1w5bHV1LMcUOUSQRI7797B2g3XPfw073B1kEGhV1qfH9xINWxwwPvaU5Kv3Cnpo2tEb7iLIb7PBdGISrDtBWaG6k8cASuSW8GUaq+</vt:lpwstr>
  </property>
  <property fmtid="{D5CDD505-2E9C-101B-9397-08002B2CF9AE}" pid="15" name="x1ye=109">
    <vt:lpwstr>jU0p5PZZs+nxsEfBBC7kZujghqBzAvaIHnemy0/eydz0XH9vjaMz7ejndU0Jfhjao5DhlcvOVq++CNsbaonIfQSTKQed4fAkZZxXTZ7Jmksbu1wGAMtuC7dyjXZL3hnIT48M34dMqMAlBYodq8Zb0faaL3FyR8qJmSdZhN4vxZ78QDeH9fqRv26VlrCmKDaLlopbeYRs+BT0s9OfdlgSMJtSMGRFCB8MH1SuTi9NTN96AI/xRjpqoCTsEmrTsth</vt:lpwstr>
  </property>
  <property fmtid="{D5CDD505-2E9C-101B-9397-08002B2CF9AE}" pid="16" name="x1ye=11">
    <vt:lpwstr>TlWoJNyL/grSFQ5QQ2CjZhaRmwibc2P6qjPRtfWBzKFP0s66MIIqh1jZ+5s3rJvoqQhjfMqiC3DPfoZopJ53KLxAio8qcWPUIS7vyciEwPU8vS0kynv9sTQ7JcwqFj0AF03hR2VYTt+6QMbwnZI9RbROeuTfxcP+phLGgYwm4EgnvezH4hqtApyuQvhT+7Iw8jmKnRNHb9YfNOGmX+TSWbVV5TWT9gW56tgzjSNreGBaychJBCP7AZAhn0bnVnv</vt:lpwstr>
  </property>
  <property fmtid="{D5CDD505-2E9C-101B-9397-08002B2CF9AE}" pid="17" name="x1ye=110">
    <vt:lpwstr>xWLW9DLQefPoaArtjzk3T1uxNqnATkIlequnaaN4/KQ/hEigT+cLJO0inE4O9BJ9SSbY23Pd7dB++UK0Y93U1TAtHvJH5A+gxscu4cv19M7K7GO2UZr07LeKYChMslJs178vYKAq1A2j1TxumjJy3TFpDVUyYb3O3+LrsV7yTD5uzQ9836x5MPBIZCICiyIbs/BNEJoILy2CXnnOl0Fhib596rNkqnywiDN0ne7hiHdEFdGhnlsJPyEnSkNycCD</vt:lpwstr>
  </property>
  <property fmtid="{D5CDD505-2E9C-101B-9397-08002B2CF9AE}" pid="18" name="x1ye=111">
    <vt:lpwstr>MM8Lqk4IEtA3MTTCvQTsZthdrAFtnBBUmBLOeedG7SmIiopFgiJTf1QMaze/qgr8WF4+XxLvH1cfq4XMToQmpEJpFOfanaE92NPMZrWgPimg8JyouJH0EYg7/iac/HJSA0Rl/og5COLNRw59ouFbqs8z0adBRaJQedSAYY0MTI7uxmhRo6Wx7fbw/AAh4CxRiNxUcdxkyPkM527vqPPMvKm8BuE6oVIIbvypK0fltD8348+YUQIHMmdmlqsrXx7</vt:lpwstr>
  </property>
  <property fmtid="{D5CDD505-2E9C-101B-9397-08002B2CF9AE}" pid="19" name="x1ye=112">
    <vt:lpwstr>q7TveNHAtmkj5AK/G9641raFSWf5hR3crstXcuAUa/nXLhBO5xcFdmhRdkO7PiwoOsCchYW6Oc+yFH/BWwPiw2LvVHF1qJpVw/lGkWLaNQrDl4Exv5UEwXqm9TtTIpCD7ccuz0clOv3gu0iM5UL2ZeLZGikGqkrPLnwolZ6Rskso8S2J94qY2jDnKjW+qbOGl8Tmeh6hBXA0V3+h8lF3fZlHucSHWgcfkygAfqRAPwm4vGMRPyulk3m7701tJz8</vt:lpwstr>
  </property>
  <property fmtid="{D5CDD505-2E9C-101B-9397-08002B2CF9AE}" pid="20" name="x1ye=113">
    <vt:lpwstr>XSkfL44ZRt4tbWb3m+iB/mrl18clM/rJRf0ugid0N92nuS7VYjAEpNIMwn8gfCPihzooxyxv+qAoC5AwevOng927JcJMVONKwgZ2rG/wk/YjUuK62nlzjFdFcgGshSkYr9DHg/evTWSPPjagTLgbMFPCZhqHiMm9aOQ/LAJuhA2fpUcoKric0S5ZzzQxokCx39Zc2nGC7j6+cmC7hPoby8cqMYEuBvTSp5EogxSji377MRoZNzQ5tOoKPKn8Zrz</vt:lpwstr>
  </property>
  <property fmtid="{D5CDD505-2E9C-101B-9397-08002B2CF9AE}" pid="21" name="x1ye=114">
    <vt:lpwstr>lOODklbX1XngoJD9igUGt0h91zyUYeAfCBAUyLOmjuNt9jW3xvwVGwO6BwfqpNFDzHZmH17EH39sgoMhzm1TF/CFodsvjgzjboLTK8MCn3bUsiB0MtyJTOQm34xi42NUCOkdq5DmSQr9pwdkr66pUCtHr2uusqcf5tXWnbxJ3qXEvWnaW4NSc42IlKICM3lOTQGw+LmMBEDipvJycICeWBVwfXedLHak1OqR6xDn0inL5CZhztA3DWgJf9PoyP6</vt:lpwstr>
  </property>
  <property fmtid="{D5CDD505-2E9C-101B-9397-08002B2CF9AE}" pid="22" name="x1ye=115">
    <vt:lpwstr>DH5bNQEGYSkKU1dSsuMzwsA2VCsFAf6kNOtcrK0lcG3wLqo2rNM7WqkCHTV2wkxXP9QjLbZd+v+jlxKUHM0RNeOyLHDPxwUc6Ui04BBsfHdZzhxFVRnOzQuVcnBYV5wF3NfUiIy23mES6Y5tcs5k9CsNvSrY0EzcGnVl2pEM5YAN9nKNUz04FV9+avFzuUXAswY6ccPWCV/1K5th0s+wsiLRyxkJnmRO+EA1gAtxIwmxm1W/m223VT1SIx9yOJ6</vt:lpwstr>
  </property>
  <property fmtid="{D5CDD505-2E9C-101B-9397-08002B2CF9AE}" pid="23" name="x1ye=116">
    <vt:lpwstr>KnRCww+AQXhp8pTSxvvaVk9hFMigmXaljVSMmi+nZb0RUABGFFTuygmMo/A/a6tvjzMa0/uqtElyVazBXLPuQxSXrh2mtayFtSsMNrPfTpl3sLaEp9PPnN+F1wkX/C5KZkVtVOJoyTDt2GI88cIDr2lUyrum8zDSONi+qaFRiJbRLrM0MHynrqdCzfKPHcnbxp9XuSdbSdE0lNkKS6FAF0uFwaizahUzAYDxdsvbqg0MJZsXvs2plywxdX0sn4L</vt:lpwstr>
  </property>
  <property fmtid="{D5CDD505-2E9C-101B-9397-08002B2CF9AE}" pid="24" name="x1ye=117">
    <vt:lpwstr>KVUBvC/4xhYw7IARnszaONBlGeQQXjtRq2DJALUGcr2Hcsb52F61u0Yx7mlHyVNo0fbVUDmGmkawfMy96MvgU6y17C0RFXr1Dr7pceQtAwNnGtISiNLCEziMKv5tK7V/oqERrROeOxOUO62LEQIjYIf2GMT843vEj79hAWhQ2RLkxUBC3pgiYzbkMKzn8GiPwSwemqMpkoNHJRCr44w53J563cUDs3B3LoyBZCoPTOcm+OhOG3K4++nF1Zb7DKW</vt:lpwstr>
  </property>
  <property fmtid="{D5CDD505-2E9C-101B-9397-08002B2CF9AE}" pid="25" name="x1ye=118">
    <vt:lpwstr>ik9AqLUm9CRNTriuRD1brZ3RgWWH1wzYQ5nBGL3XMRaCvj7zQcx+DhRqedwrAs79D0zqwG5deWqUELLeBTDQH7OvdhGC1EDJpLxmZ0MkV/VJLS8zO5apKIOPUC7GH3j8os/kXcLVHyaB5vZqy22rNYiFEE0kTC9rUaUIW08bxn7AgzAsNOqFXkScuXT8DkTtB3bbM8Fa6OoyZAiiHFcq7zQfUr3Zr/dtRNNro7nfypEQ4UkCnJ8fUEGBL+BnSNU</vt:lpwstr>
  </property>
  <property fmtid="{D5CDD505-2E9C-101B-9397-08002B2CF9AE}" pid="26" name="x1ye=119">
    <vt:lpwstr>SotLvAFahW9fR1cLQO4E1/uAHMDU097WZ4doLR+45W7gux+jqnshBvhPA3MXME9PpRFiY1kHT+OGbZcrWDSpSB4EeaDAjIo0MvGTbe0LN5XaunvrrNzQ7YUaWZZhWjqR0rf9TI3z6AlnNt9mKxTzdYFwFEZHeojwGsDyuSO+FkG/oM7sdq9uJQTqr9JHsjJ9V4J/UZ5PuU/VYsv+jkZCdzuteh2Cy4mec/090qPPFT8YqGl+eDTXV2MkPBXdYdf</vt:lpwstr>
  </property>
  <property fmtid="{D5CDD505-2E9C-101B-9397-08002B2CF9AE}" pid="27" name="x1ye=12">
    <vt:lpwstr>VMZlmIAv5tps2IfiQGwSLFN9TR99G/jmOoFAk40d6LDEWuIilQCafk6+acEqgKqpHH6k80sYg7G+ibOWbRrQHhdREY9U6d1XKEUakeKfobDj6xsX0yew0DxPLBvKdRFpsbpQlxsh4UkiJKilNzZ6G6mr0AGkMkuqvPHSNpHCTuCBzaV9lM0n+TOWXw4IGsTxPxGZavoSNjwoLxm7znjSX+7WgHphVgvlj2ezvIU8qUonuAsk5oAUfqgqATVTQwi</vt:lpwstr>
  </property>
  <property fmtid="{D5CDD505-2E9C-101B-9397-08002B2CF9AE}" pid="28" name="x1ye=120">
    <vt:lpwstr>ffAIrb4YAgsaf6r1ri2khG42zmEUf4ncrZYL07Y/tEpRT+c+AWN1SWxCFU4HEpXjyr+lEl/pEQUnrSgMmHlclLdmkmhVBO3QeSnJl+NpOsFc5R5Ekm76IAtoKlSbQgXuE8eqI0cIFUfQ5/loMY/enAoLU/scH1w4Wh+GUhrSQJyuBoWsQO/bKxXdso2kVPrJzhyC8PxxOjRBqg4/n3WwShe16fv6yQ8Y7oB+5Ic4QcaSrKuRmD70CpapMBcfY+6</vt:lpwstr>
  </property>
  <property fmtid="{D5CDD505-2E9C-101B-9397-08002B2CF9AE}" pid="29" name="x1ye=121">
    <vt:lpwstr>o43gwjTng5F8Tu58DzvdE2TtqhOTJB1DaQbTQFCvgrlcMrToXDPdZdMPDLLzRjKRlnIID29+djMYoAWQjtyRApYlN0XDjHQNzKPLKmTpLqHRDTFj+fiYGp3FGHAsm8ryXICZH5MXowVGVMM4yrfHvt3KjOdmlDigiM47h1n6gAZWD+rtVWBNXCQGr0soViRKbnKBn9BV8n9EKDZ+u0PMy8km8VJF7E1G74lfnGpf0DBDj19weTOcLP+HLfFrEDz</vt:lpwstr>
  </property>
  <property fmtid="{D5CDD505-2E9C-101B-9397-08002B2CF9AE}" pid="30" name="x1ye=122">
    <vt:lpwstr>wIcK4XycbYvMCExXYjlk4FThq7nf3boAJf3bBmKdxx04I0R1zLDPslew+Q4Y9u22OA7WJA4AFY7cIrQAUkcwbueOWKmQY8qGjPL8O/19YYSoDBYpaxDTlA36uh10AmUbB6M1RBSWDcQLCz/RUZpoHrqKEE9/920fy2gxm1LcrJ0i5w/IQbCyZbVGjRnzqJAdsaPc9CLsS02iys7FR8Jm0tMahDW5QNIWDaz85i3GC9EaNZ2LPj01doJog/qXZ6D</vt:lpwstr>
  </property>
  <property fmtid="{D5CDD505-2E9C-101B-9397-08002B2CF9AE}" pid="31" name="x1ye=123">
    <vt:lpwstr>H74rW8JYCQ5xweoVB2a6hZ/DqZs4seWg8TgmhIV7uG36cFYVJ8MVw/dy2uly+6ebSjMIx0sBHhjk8b2GVJZ21YvgmPds9eMSkZG3cKUefLCYKPrsiOqqXbvQrq8a0I2LP0ItExJ58vZrSZyijckL5fUDT11v00+wxvRdLpCBXe2AOJOyOmo24OxIz5CifF3pwU7cmXlG1OKiH98YK1EnFA+7F86z1x2WAtmkqpawVE/rUDhLYaJWsGLZNhewSgh</vt:lpwstr>
  </property>
  <property fmtid="{D5CDD505-2E9C-101B-9397-08002B2CF9AE}" pid="32" name="x1ye=124">
    <vt:lpwstr>FviETAJDZ2t5OwluChD8BPzCYUzdvviUOcQUxB2xxPcLejfrXLqBUp6jSXNOhNy1FCXpH8elwEe62LnMMYK1+QGhksyE78PUvhYIBlSmzoWPU0+vdvQ9vW58xOANyKSifpO8Ed2cK9mptJqHjwguXy/jHkk2UvdJMHW+2KC0YvHZktZA48tUgM2kjn0Babn3y0eTs9gz+NLblQwXk++7DGEMCcvs1C+SDvvFlvT6mD0jAqcbr2BqOfz7XaqZRAM</vt:lpwstr>
  </property>
  <property fmtid="{D5CDD505-2E9C-101B-9397-08002B2CF9AE}" pid="33" name="x1ye=125">
    <vt:lpwstr>ePpT6EKPHi0jV04DMOUVC38rpudmMRNZe2/JnKYlfQOTfgNEzguMtjOZ1p5t8Jd476owke2Zclj/j81xkFj6d+Mzf+EGI7EfpPGaMl4S9/SxXxqvtYX0f99k+GxgT4rfwE8fyZc+B6waEC7PAI5eYx2AxOecxwc4hEAayu7doYXq/N0JvgkS5vQ+t4a7aMzDUc9u01iXUz+n2Mr61hZe3jIqV2tmT0DM0/10trbqKAMMTfBxSqlkV2NAbSlpra6</vt:lpwstr>
  </property>
  <property fmtid="{D5CDD505-2E9C-101B-9397-08002B2CF9AE}" pid="34" name="x1ye=126">
    <vt:lpwstr>FZoyydgYJJCFtwvF0T+3YV5Ox5daXppL7YF/hrJ+s183HMMdN1pVgGiryj0IdoVbR6mLxUXAZ3ARe6HroGhFva06Fhm3rbh/JOMc1GHUk6I+3oJNlHAyPN/acFhb7yQQQEiAJrRp9oaGHztjhYa3oUtgKloowqlUf9M2gGGGTsKaAvXk5DSHQRtusRvJ5j4PTxKh0tis7bp4Ao4llyPoOV/EDtvS0EdxYXQFei4O13w4U6SmlJnTPU224UwjNyE</vt:lpwstr>
  </property>
  <property fmtid="{D5CDD505-2E9C-101B-9397-08002B2CF9AE}" pid="35" name="x1ye=127">
    <vt:lpwstr>tcp5D+Ho8B2Cto+4JrJMmz/UX4+uL13GRndah+Nl85AkxVWhCsOwndr4gP5I+xpggdamz3RiYZ7sceBHWYjnkrFDx0ZwAYCsEQLRD0OdngjPx95UA/zZM7//OgbvWIRh3sfoH7jLOFHvtK/7UZiX9OY/c7IBErgfqjBG6cuHBMN7YR+xByPENrY+tdi/oI4s6C0ohRGxVnl9n0Jl8fSavM7l8vB8O3PKxWbfIgbyE96BXvFcbW6ukmSn5b7WbU3</vt:lpwstr>
  </property>
  <property fmtid="{D5CDD505-2E9C-101B-9397-08002B2CF9AE}" pid="36" name="x1ye=128">
    <vt:lpwstr>fFZc7R8NK+LJ/06qT786ej856LJ3HhzxSF7ArH2oq//AmB8FIbdrCrIuUGUhWCOMI+AI70P+LA2pvA0d8tvfKsuRFhLgId+tTFhWgUUDwvryC0lHrzKTvZRTH15ypZSahQlsWJ33o0pB7tK3wG8/jjCwcXQPmnlq6PP+LS6rFWi1LOdTiHm8JEvVYaIIx9s7zj3iI0kEjbLTx1y9VDmhxO4iapeQlw6Ka6N+1Y5MeWz6sDwGNVmhGWulvOWr1Ij</vt:lpwstr>
  </property>
  <property fmtid="{D5CDD505-2E9C-101B-9397-08002B2CF9AE}" pid="37" name="x1ye=129">
    <vt:lpwstr>m2Ne4ClZ5OO4t3wA/hXCsXYPOKhRBZrCQ4Ibg6gj2C/waxaLX3kgwF6ERg9xiAaPdN+77C5DxOqFYTcXogqgUVjx/AcLPoI21s7rGhelwgKZSi+XsANX1X0VnjWw5DETRBTkwUzCBmZ6ZnZmZ2auf+muQStW63X0OFceXOFDsOiSWehWN8xj2Hei+214g0E6VnPLxtUjxfNJk3e28lkOwnsx0KTChXELJzQQqCkS2wuIUgjKxMQbQ0Ak36mNWG3</vt:lpwstr>
  </property>
  <property fmtid="{D5CDD505-2E9C-101B-9397-08002B2CF9AE}" pid="38" name="x1ye=13">
    <vt:lpwstr>Q4uW6Pxmoi1+m2cG6ybalqQzvZ1MGaafVFzsPI8zUnCGwy06q/86fpPCP3QgBJmcPpxNNuxY4kQR23nHiDU0qadrsFayAMlA6oTZbuA2MYM7AtYmP73TI4r2jEfFTPjBl/riMVPxcdVm7a9CQLqFtQOfsjgQjDCh+l3KNvzwk3PG4/NH5RL3d7tVJR6rlYtkXDMsMOjLR0jHgy0CcDyLSkrOnOl8kKNYxAjFz68xXw6mbLb7SZmjtF9uTEmw5gW</vt:lpwstr>
  </property>
  <property fmtid="{D5CDD505-2E9C-101B-9397-08002B2CF9AE}" pid="39" name="x1ye=130">
    <vt:lpwstr>3TBG49zxOsEnWWFIg8MUMZSBhQEEgwORAf88Z/zOvpko62xql1HB2InVaGgV6Nf1W0CmnMoKdvV4rpBNtCmmt+Pi8QBSJv8gkIUWTEl2QV0UohdBmEB+r4b9fneE3ZuVOaSg84doFxHx3bKFrSgwUTq+xxxA1LfbbAqmVyO0mtvik1Wo5malY93hgjddb5EG1Rh6ZZR9dMN4dxnTYh8zY8j6CsT81XMePRe9pBVJLk3GWkSlZxp7ns2esZdGZ17</vt:lpwstr>
  </property>
  <property fmtid="{D5CDD505-2E9C-101B-9397-08002B2CF9AE}" pid="40" name="x1ye=131">
    <vt:lpwstr>eHGVJf0vJCH4eHZLqA2YvaoePe8/lTg7QNThkJbglVbJLfIUsJXxsVmj/uldnpSlZuQYY8FzMdahe3oK+WKceL3iBKF+J456wUJRA9fpV53ZlXfCioTUlvoA4iZHwYjSvF50dbJVc0+lIZsRFWzp39JONHXpShUz3HsFCe2/lcU1PoGW/L6GRlr0Od7pNjpnP6Kyc5vYy6Nyw4bVmFCUVHPulhCzxPpUljg8xpWS7/xE4642SooZ1lTMmvNE66T</vt:lpwstr>
  </property>
  <property fmtid="{D5CDD505-2E9C-101B-9397-08002B2CF9AE}" pid="41" name="x1ye=132">
    <vt:lpwstr>ptFaNRiIe53vGsYqCI4gW7OGx11NRTN4Bvp1XQkeIj1M+jNpcewrLp2TCwyldDXzw97w1qaAFJZuNY5LN3hDtwWsrIE9zxk3NOIeN9aIGBob7gFefgTf3nMLS4vZ+6VxpDSz0KZbHLg4bnY9o8Fd5EXIj0wETBR9/TCXMwfqJu5Lzmap6kT0DdEhaVDX+82EDfaEmrOBYAkSW0e2nRxyGqhBj/nzGtyi/+xHlDfFUCiowpPdLGRdX5R6nh9+84o</vt:lpwstr>
  </property>
  <property fmtid="{D5CDD505-2E9C-101B-9397-08002B2CF9AE}" pid="42" name="x1ye=133">
    <vt:lpwstr>4SIjtMwuc1KppEWpR57KannbVeEwgOcWQHCvqI8NoxK+F5D5396lH8DmWCv7iHXat28IYHix+fiRnTihRjm/lk8XbcUpQv+AHpcAH1M/IbOGIJ3HE2A0uByrTmoMm2rzE3fIyQgOasAf/qvpr2GEvcPzvRZPK5l7ttFzo8GUFV3IX6jKm1czsmd++c+eHHK70y6K9ZUjjzJnKkw+/Hx9XFq08X93fZJMKu+sW6V3Smx/JYSYufUhtKrdHYcfHdR</vt:lpwstr>
  </property>
  <property fmtid="{D5CDD505-2E9C-101B-9397-08002B2CF9AE}" pid="43" name="x1ye=134">
    <vt:lpwstr>ecEWSnF83CWDY275p97w00DE20r6Kftz3Cc2cCsGwEgYSIpRxTBqy/9FEvlvHHlyHnPOoscSIXQiwA0ImAzZxOkOvUaiKDF2dyG5n+Fny08eayVpmnB96qYl4r9Q23PBjqMRgprVAKvzbBB2VeRu+7JOoW5GWcbqR74iCZ7MUzQzkfJaUoi5UdeKIXQBVgca2q3l+NNIUjBJyufooOh98IrsjkOrqaG95BFjZSnKmCGU+oJqE58g1ZlC9RF+fzY</vt:lpwstr>
  </property>
  <property fmtid="{D5CDD505-2E9C-101B-9397-08002B2CF9AE}" pid="44" name="x1ye=135">
    <vt:lpwstr>GLpP7hfxzzoSD5PFVV5kxMyvvnuUqmvI/d46PKHWWh2vBzaoC6TNEzw/jb1h8b0XgOnM1i4+bGjUEiGZ+4tcpujkUckC9tj1rLVJ5l0yXqPqKd0lM1nEZvYMZ9//6qXQFUZqyyc98AscglHtqPXGPNfYaR3SYaznhwYLlaRASz67xY675JrOXVKaAlZH0Fwx3DhckRX5CR4ZsYsLXR/iM6tVhR9hqlWVTpGJVLLGZOo2gpdp9/4rwbyfQT1d9vN</vt:lpwstr>
  </property>
  <property fmtid="{D5CDD505-2E9C-101B-9397-08002B2CF9AE}" pid="45" name="x1ye=136">
    <vt:lpwstr>I+KmhIWNqv4riOdaHj3oh1sTilMaXbPk4oNOUCqUYQ9UQUiOIDdVOu4FfCOwxo2Dy678eaEG1tLVVo14751xrxQha9F0KcEvKgGRa22cPpfg7WQsviI9/71TIJpmF3nmPDeup/jqKBZw2kfFKJgK3yfw2JD7iOvQJQThuMDZO9YMN4muo0f7MN/fBJ4IrGi5CuLEnamkW5L7DpQ2hQj5n43D/R0oavJ7WkyF2TS/e+v3wFXe9xdUSs3/ki6xl4/</vt:lpwstr>
  </property>
  <property fmtid="{D5CDD505-2E9C-101B-9397-08002B2CF9AE}" pid="46" name="x1ye=137">
    <vt:lpwstr>gQcVg60R0iHsOGy5HNPPOmaePW3N1b7GjvDIBU98ACWvBOmwUoPC6Pkv6YUuAqdFLQERNZaOi0SGY7vUw+IM2T6EY05tryUixtkSyxn4zchFb9NQxwPJH0fh27dZ4leRBaxQ4shn/4FviHFQJju/PTykE0sum+E0C64B5onaFSB5O+EzmcR+/YrObNkPeEsdr2aBIlTYkDmXpR3GIr6a6M3AQrSJXHnR+w6wPwu4rWy52MyYn233CWVkIX6aRez</vt:lpwstr>
  </property>
  <property fmtid="{D5CDD505-2E9C-101B-9397-08002B2CF9AE}" pid="47" name="x1ye=138">
    <vt:lpwstr>9fhtJhcsSO94NQoHRxhdyev3qGfon6S1pL88F3TAExw4oSMa+cAQxZHFqz0EQPGL54UUFHdApLYsEkqfUTyleb9mr9TWRbU8jZw27ivj5//mS8QrUFLDiQF+f06u3xzJoE9YWyoWWUPEoGKRKfdGdB+hFqGcyQCWCZsUxKtyhQiot5He07EDMb/pvww7rGzQr5PclakcYGgJg3+QfqTq0CjhNngoVVkM/6XHojowqkdYi5TxrPBtFCHfXTztHMi</vt:lpwstr>
  </property>
  <property fmtid="{D5CDD505-2E9C-101B-9397-08002B2CF9AE}" pid="48" name="x1ye=139">
    <vt:lpwstr>C+ruRTan+EaZD+AkUf9FpyXBp4DF5Z4eWuqPoYxlU/rVp51+ToahJgBHTB7lS78Zh5yler+xSphLqwXiz+zShDBmGWEtCxxmATzcjvsbvCsvcBa5LgftDtl/8iNG8CdtfwCJe5hyHyeKwYHCt8Vb3WHKqygTlarRGAwuIrN6KlT9goY/CHI5XlBRBJbHNH6Yrm9PMc86CGZsjc/YnSczNZ+2EbfCjFo3tFmP6tST+D+qtHSt4unMyt9rX1PJRU0</vt:lpwstr>
  </property>
  <property fmtid="{D5CDD505-2E9C-101B-9397-08002B2CF9AE}" pid="49" name="x1ye=14">
    <vt:lpwstr>SCTz0Vwep0erdtI//lL0jBDDVhSiQ0mIOaF4ZFEz8e8sQmvKVts2wyY6QmbV7WBJsSD8Ki3My+yyGBuQyZmAD3NMW2vJ9x3OhSF4i+RWsiwTeL95OhSTXAPtlNhHDSB7EH8qLvb7/cazPY1MiDdBCI2bBKYOphAwc1/uy6lmZcbB44s0tccuSVjkC6c/NNgVj96ZTnM22k2xVShjqCYRVmyg/rsG2sX3sK6rJZGTxLPzBy9LJpqGwvmmBneiCNZ</vt:lpwstr>
  </property>
  <property fmtid="{D5CDD505-2E9C-101B-9397-08002B2CF9AE}" pid="50" name="x1ye=140">
    <vt:lpwstr>mtqbDhCnK0T/e1Pss/u+cGKuC0rCPjxDtRnyQoAURMBlEUqv78A1Re3JJ8vwAdatIwE32JdR0jl+f7F43x0qhYnIFUGy+3g6mYoOgr+ekRCB4jQ232Y9zbO/BUDpkliJ5NeK4EMhxIQPLpcn1/hb8xyLVvu7F2B4OT9yUJWLmA+v6kddJ13b1hnuEjprZGb3+HQ2emOFKuNnQc8FOik2TwEzjBP80Ehl9MUCJMxcHC4jjY2S0FSec2QmRKgAebA</vt:lpwstr>
  </property>
  <property fmtid="{D5CDD505-2E9C-101B-9397-08002B2CF9AE}" pid="51" name="x1ye=141">
    <vt:lpwstr>YPTbGuqDoTw6Gf8SOl4Sz1NQTrwf73B8Y5xxl3/YtrYoJBOzbsuLCOwWTvp+JGCAvVcZbdJjgQA7ogkqBwTm1AzMuPC7NE5/eQE6T/47yfrQl/OG0kmbBMHCGqPfx4nqlQy7K7HljV1fsLhWTE++ljSQu+b7hx8btcpyc3tTuiwycSGeHwjGjgvcX73iGXiG6rTlOwGjw9etATqMqM2IBEExh1lnSOe24xst/m55kPVhdoF4QOxwTARxXZ+6Eut</vt:lpwstr>
  </property>
  <property fmtid="{D5CDD505-2E9C-101B-9397-08002B2CF9AE}" pid="52" name="x1ye=142">
    <vt:lpwstr>idVfCTd1dPiC6gsiZ4ymEdORTlBNwCwHF8jHzMa3m5CUIbe9t2VPjYDQmvteaVuQCbU/pIvVR59qnABWTVC39ebPQMji5+lwdPRLMYQ2Uzj95btpGbsdo2wPGFAZ/wU8D0qZna+gXX5HMMZy+8eMn983IMp6M34eWmyvGprX3L/aI4XrIvUk2RdYJanRY2/m/aQz+3Zor5fQAu0rayamQNsNug9SnHcXpa27CG7a8BP/naosz5/qGtHIpTYdpw0</vt:lpwstr>
  </property>
  <property fmtid="{D5CDD505-2E9C-101B-9397-08002B2CF9AE}" pid="53" name="x1ye=143">
    <vt:lpwstr>lFEBZIckf146RDWVSpDu2BZAsUtzpNRW35JRJ7d3cwYMF7NKYmws1/8ncrzSgD40CJyyxj0FDps8Tt2HjkEK9xg0zAqwv2TERKTQUT0fI81q/FWIusC+TwaTbtppRlop2SkRgblH1qh6lBTnp0FGKfe2dQGIEbArVISSLxTDMSxk95nDA9K3Ir+0QrFmDvjfy8yuhA7GYSkiBURNcaXyNqg+6uvC/osnwL+qlOjy+v747kFMAcmLdmfK56fYo4d</vt:lpwstr>
  </property>
  <property fmtid="{D5CDD505-2E9C-101B-9397-08002B2CF9AE}" pid="54" name="x1ye=144">
    <vt:lpwstr>soYWqJ6n9/iXqkOtSpJjOVOGzD9R74jyDRlVimrnh0Im4CmRW0Ws4jG8eIofnkFNDI87CLuGBTuRcnWIj+1WxmYg6bsoqnXHdWJE7Nq8Ez4fej8mU2JC3qG08HvYHc/zAi+jVoyKcCqhFkkmWm8q3mtNy4AZcxGRVSA09gmPSdup+leunYwpb+MeazdvWiCxwSV8v4a3VWmuG+ppIGIhrU0YHBE8W0elJq065APsGU1/QyOSz13ijjYaYJT5Q5p</vt:lpwstr>
  </property>
  <property fmtid="{D5CDD505-2E9C-101B-9397-08002B2CF9AE}" pid="55" name="x1ye=145">
    <vt:lpwstr>+xgRFSWX89K1L0ZbljbT1pODb0/yeDIijMXouEIPeH8XHJYSLuVjfhbwFWmmlsETij9TIezRrRUjXt+z7haTYmMcSkIs2eVdNiCnN3g+QITLfZcCAfvsEE1NRSD/hZDqUoKhB3Ticty3zxT3i5AXrSa140qRW40nAg58qO9pALUMBEFULgLj0EnSR8G2WXp6OF4XUy7UOt8C+WbBP3UMCLreGJmq2nNbB3HUUOoRpkuRckEuD4EtVaxGFXo2fgD</vt:lpwstr>
  </property>
  <property fmtid="{D5CDD505-2E9C-101B-9397-08002B2CF9AE}" pid="56" name="x1ye=146">
    <vt:lpwstr>erk/WPOcXAhyJAd6bIIAdUMhXrVxxMXJXZORTdaz3iQeEsc3/RhBsshfT2YSfxr+fU3WGZ8ncgnx7HSuI1RzynpDwNcjANtRGlaprvLYHPdbh4R2kHPyVsa3Xa/ppw3TW1ZDQILRpHsQktohsSD5JZYwfUKwt03DjU+e1BBPVLR4s7UOy424eJRy4t0Ped2ymUFcj2dtQfOa7NatdG8El4BdQQE0Va3UGhZMVqbbm3R6pFI8CwEdEXR4IhcotAd</vt:lpwstr>
  </property>
  <property fmtid="{D5CDD505-2E9C-101B-9397-08002B2CF9AE}" pid="57" name="x1ye=147">
    <vt:lpwstr>NzF2rYGa/EbGiQ2B+hVa+JSpiGjbMCdYWMasG3DhBZpRNJn+wMEfh3XKbWH+F7+kzBK/iwNgMdvH3of3D8Ut4POs9iseVIEX99hhMqXZt6fBGmG4JhoHUJclyIW9aWiYfHxYjoWbgR2xKk/1XnkudStL6jqKFPhnzDQVo3etvDDwHABtOqQvmZJ7DlpsaQQFQT4yqJv6+lYdeqgzozT/UYhKV1rCOWdgZnyCNWIe7PYEQZaUqa70R1u2kYrSOhG</vt:lpwstr>
  </property>
  <property fmtid="{D5CDD505-2E9C-101B-9397-08002B2CF9AE}" pid="58" name="x1ye=148">
    <vt:lpwstr>WRUXFtFMbZyEIXQNSI4gN2iMFBo1NGQPZV+WX/wBDiy6L4IUCDMIwJz6+Dl4GBcnal4LoOUSNy3XOqLYv45Lb74DKRgr03X/wcjkZNmoSeuWfqlrHoSfAxOvUj75vjclyCob3hrJwVpgdaeSTNJ+G6uwJnGx9ggpz+NdtoFEYc6XnQPZJPkgEfDkywyR+OEGM20jPx0wAdmxg+Olu2lU8f3jkJkxn+AdAZ8N9kEbPit9sr1/ZddnilaPT8HF97j</vt:lpwstr>
  </property>
  <property fmtid="{D5CDD505-2E9C-101B-9397-08002B2CF9AE}" pid="59" name="x1ye=149">
    <vt:lpwstr>Mg+8YPVLfUVmA1gF2/KIUZui8WtHic61L6bkr8Nl2Sh86KvyDpQF4gDYdXIA+bnP+9S56ZwFD6i+HZEn5YbVF3drMERqVCjf/HTrgMnK/d5TncozvY4Avc/RGB7pe8PLRzpqoDR7EXBc8IdtvuY6yZZpytth7c8EexMbMGxGJPIkfnTIPCdQCP8TTsye6Idme57vL1aB+zFdDN6pjMz0HYjJd4BE6RRfvNSO/UZRzcrFQsUmm7zws7NBkA/urNy</vt:lpwstr>
  </property>
  <property fmtid="{D5CDD505-2E9C-101B-9397-08002B2CF9AE}" pid="60" name="x1ye=15">
    <vt:lpwstr>L1xFJkg6S4pAdQTdc8IA+de4mHMV4IQQfne1guNyveNXdRSjNDLBDlP9SmSrBe8Iq8RvZHa4BfqGRVu14nstyVoA6Hwy6aHlhHBT44g2TRykq3I7T7fRgi3MXrTKtzgFYCGZx1IwflgGh57idU1VipVS7zrrVlDtBFKUvxJFG7FehuQftTsvwwoa5/NqleRv6W7a4dX9+idOiU5PMbB8evoXOPXEYbRZqQ5LC2x5JHRzElM97s/v9/N5iawYkDM</vt:lpwstr>
  </property>
  <property fmtid="{D5CDD505-2E9C-101B-9397-08002B2CF9AE}" pid="61" name="x1ye=150">
    <vt:lpwstr>hJnWZzduq6iuAClRfrp9lN7c5YDd8joGX2PKQii9J3yUgWoaqmaTw3MsIOjol03wLFFgihOveVlL9oqyXZnQXIzRqRSqKIqT16VFOXeAYashMvwNz5x3aluzuKq2D31XadgAQS8ZsKvZAE4DgA0PoxDH2HX7MnvzNEip9MyTD3bhniXCz+A64DDr+AKSe1RWU7JfikumM/CbrXqq3sC36dlGccCONmNM+3TtRFbJOoHN4GGX/qJ1ri3kt24tmuj</vt:lpwstr>
  </property>
  <property fmtid="{D5CDD505-2E9C-101B-9397-08002B2CF9AE}" pid="62" name="x1ye=151">
    <vt:lpwstr>yw/EOmTkq644cM9asUjq4596J3ieBYHkU3soFjTFRTVYYa6vXOTor871/4Wq/4aIBm3XW2G5eSwyajIlBC4jQ9KWdUpksBwbNjlJt6aH0o78W9Tjqvy49KFLAS7iTX5GakiOKY58/FJXr68YGWBWlCYdu0OeDSBfVppKmgILvvnixvlRk1VbINlV3yAlsvDrEP9bhdkakExpFkpO4AvVPMRKa2xPQ7i2ToaK30QOc8gXIkg19PNZUwLky31FDwq</vt:lpwstr>
  </property>
  <property fmtid="{D5CDD505-2E9C-101B-9397-08002B2CF9AE}" pid="63" name="x1ye=152">
    <vt:lpwstr>3PgFzNUPD/W6HqdmiNcuWDA8M9NFXzi2fUz2NNe34H3Oqb+85URc8WR0Sjfa81w4glyvApqwjJoIC68rYLHG3+nYycph8HmAATANdAZJen0BvL9eg9r0410dme3f3QA1RZ9qymvhsnlanZLdYQOWQqC+kSrhgH243rk4keznnngHD57MWyxQ4HHbj+2nmHp7LRPNHeazOnYkH7AvNaeOwKqKvKKwa3M0pKiaJ4Wxttk5oR8m0GeoK+yW6PUDnkk</vt:lpwstr>
  </property>
  <property fmtid="{D5CDD505-2E9C-101B-9397-08002B2CF9AE}" pid="64" name="x1ye=153">
    <vt:lpwstr>F2oaw51H/DEuCuzyoxfoAuXT3SerSDeQgChbXmDHLUU3ljx0kEEJki1YylCPtkYfQWPy8jQh5VsajkbnNX5bno8UJ69bbr3XUfRrH/nIPORxLMqgUD6RpPThcO5Abo9Y3+raoETF6SBDLD0BFZOCv+FtSduNCylfgyRkSwtBm4dB+smEuUrwu7ELSw8u7Gg14Mj88rKgJanaquL5uQ8q4tBDEM23EIR4VZwOCc7VfHD64Awh/fhrcomSttgJoLQ</vt:lpwstr>
  </property>
  <property fmtid="{D5CDD505-2E9C-101B-9397-08002B2CF9AE}" pid="65" name="x1ye=154">
    <vt:lpwstr>jV2eMa4K9sySQS6y9koRsDd5ubqV/oevccY/SvWmrt8gdTVKOPO0yJPHmv1xy5qcCyu2YavJDzB2yXUmJLR9OaHuRr7butswL5y/BiBEYr1OAvw8AfYc1WD9GF8GMiCJgoh6msvVkX6EW/ARicqq/zztVzKdb86hAMsRstG2yBIjJWccI3g+vO9wfefkLYFwWzerX+Hbc/ScKXJMrMkjw+ODms0/xIUBqLdC+zqqNImAIvKMwuJL4ZI0dZnCU+G</vt:lpwstr>
  </property>
  <property fmtid="{D5CDD505-2E9C-101B-9397-08002B2CF9AE}" pid="66" name="x1ye=155">
    <vt:lpwstr>hhDVnFPR3xuvXYqsde9QgcFn0uSByBk1Df188yomZdWHEyGUefgTD6P1NJi9C+CA+GIYv3WZ57ENnqHVsY84Sl9X3zoOczs1A9CGqDbUlp2ZKzCZzb/kwMBuiXNQAnNBxIu0c/dNQw3XoHIUgYrOpbHYk7KMrN2/kLkPT18O/nCsK4rlBhBpWYbZDjvJc8eHd/FiUX5OKcv3ahxtiW4tEJwXLbhaMp0lj8VxSJGmacDWTAMyUa4X06KKNu/BMlv</vt:lpwstr>
  </property>
  <property fmtid="{D5CDD505-2E9C-101B-9397-08002B2CF9AE}" pid="67" name="x1ye=156">
    <vt:lpwstr>VymgnNCl8hcMvi28GKf6nCZPiFp8cvhQ3Wr/taMnTDNqiYv2XbbpBWki4z//QxHBNa4shdCkfyqZOmb7EuNu7j5hCzWFXjL6h1X14OSdFWmxy4vG3VCWrAYmRX2qE9fbZB+meiRAxPe7s2X46QfinnHeThXt/bNL1VF1fC0OMIVrV2Y3ABBv685OrB2FzIxnt1gUD9ryM5Uqhfq5Az8wXXFSyPGYdoHOENaufX2qKGKsbCSUbuzqCGi1T0ABGXb</vt:lpwstr>
  </property>
  <property fmtid="{D5CDD505-2E9C-101B-9397-08002B2CF9AE}" pid="68" name="x1ye=157">
    <vt:lpwstr>wcXMwMcyRcPSKEEeohKXYWaR6dXMZEHf09ikBRAUTo4C8Y4cj87THI2Hb8rFE6tTQWk3YveX6QKEtC+8uFKrob+Mx5Vj4VkIE1psD7SC2Dpad9MKsKJMC9CPmh+QTc9lhbCISc4PdoX+jABnSJUB99DC6GgxkQdoZ6kRGBJ1vBW5SCOpDCLilESTL20w78Pu9xEqmtkIajBGYb5ONbaQkeO2fAm8MGBGTtSpnGNTsrDyzQ8iwrj9S14TaHm63pQ</vt:lpwstr>
  </property>
  <property fmtid="{D5CDD505-2E9C-101B-9397-08002B2CF9AE}" pid="69" name="x1ye=158">
    <vt:lpwstr>DZDXYzQdg2xSY7l8sUCHDmlKa1xS8g405J7ggzOPQE0Gq+KxFd7zLg+qLY0HzibovXMT/AueWDGu2XKJws0Cw1O9jST3yFrkTm/lY841LEJ4MTWsNHtLzTSl3rl3TikdO5rO5pfK/OTsLJPZWxtD3S19kLiTZ2ScQ6cYOwTI8X/3HL5Y3rGuOKLSv9i7j99R6nRVbvQNE5pGTtg66MBW7eY9HiVWeiz1epVgMVhnpL6eYp2lpx7oFOXrZRqg7Tt</vt:lpwstr>
  </property>
  <property fmtid="{D5CDD505-2E9C-101B-9397-08002B2CF9AE}" pid="70" name="x1ye=159">
    <vt:lpwstr>OzThxcYvVhHUrHGWWIC78dCjSnsdgDv+qBNC9z1mz5RcxAZpmV0KmGVtV2x2vIwA4qOdwflr38/+E2XuufsB6owQXuMbBUuimUlGCcjE353+tvoG/d2gB4CaDiFBusxSbUV5LgOEFZogEPA56AdXXzv4UYO1ybrX5WAWOW4Yq3fLF5kdFLiTxZZF2AUXT4lc965qxeCxE5iAOs7k2hfnPTgpbU8wtvvjpIuECTeFISH2ibAX/hkBoMbWP4pIgzn</vt:lpwstr>
  </property>
  <property fmtid="{D5CDD505-2E9C-101B-9397-08002B2CF9AE}" pid="71" name="x1ye=16">
    <vt:lpwstr>aBGbbMoxdMY4fG3UVdmVilk7+08TcgKG6hohKycsu1Mz7bXcDw2RSv5pzP4bHvDD8m0YZlqX+Iaiq8RVi95SfrMCQ4WJOzNOez57m4YdgWB5eKR1fmxEZh6svRgzQfWhfteAoBoyx/n06Ad0YgNlZNXLeqdiIHyMlwkFg6j0A5/MXQOIGg8Jp30YiITmtC4Wcq769eV1uZW49QRdpdjweEXw67fDb90iqZ6KTdv62PZCC3HyifXt+OJ1nF4tcmX</vt:lpwstr>
  </property>
  <property fmtid="{D5CDD505-2E9C-101B-9397-08002B2CF9AE}" pid="72" name="x1ye=160">
    <vt:lpwstr>SJPjG0LLtY9x1+fIJtHL6y/8CZDEI3ATLEbeirqPT3sZ3GIhtr3OFvM26FeV5tB20V3unpTBtA9nhCklSmasqQ3Bm4w7bDi83Q4f6Z6pk01d2rDZHUFDWa3RZZnD6pp+2sbaaofdJqkx13j/ANbzVqU77rSX98wshyvpgyWC0vHRt05m1bExJgq+82uvZbZTQDzyGiUU90+opt9n+uIm+6kYW1iLOKmyt6gfx0ahaDvnttthk9JtyM4UwMcCk/I</vt:lpwstr>
  </property>
  <property fmtid="{D5CDD505-2E9C-101B-9397-08002B2CF9AE}" pid="73" name="x1ye=161">
    <vt:lpwstr>qi2gLGL4SuoRZMLgX3nNzUzEjKIngEjQoaHX5Y78t3jKpnWp91wOJOKld5oWvelXGHR2lZJymbvtIjm23t88Wtw0Ar0Fx9J0t7d1NrEGdDephdAroumUCWDM7joZO2ET+R7KnTPvA0lb4gTJkjlRbXOc4NS6aRaOFppQiei4wI2CmTmAo5x05pjMsPKYeoHKRDBA/L1f532PgZAT/ujBftGHagAExx3wCrji6z73UB+7ZllTjfbOcBZE3Fw5DOi</vt:lpwstr>
  </property>
  <property fmtid="{D5CDD505-2E9C-101B-9397-08002B2CF9AE}" pid="74" name="x1ye=162">
    <vt:lpwstr>iIqjRXoMnb69t1zsgbbYYN5UoIno9PydfHotNGPGeFQZsD+IkSNRN8uDUfd/X0WCnWm6rMH/93zQ6ij9YNgpOE6R7QIkS54zL80u3GYJIAZbWIZmdBTuyMpC8bub0eb/KHYjO7kTdFUvMlNuDR2s4d4ZQhL+g4rPu6wi/+hlR/P9y2jspVdq7tlTW7fdfQPIk1pqVoBMADC+MIyrPHSmyQiIv7qh9EKg6OadOheCNpcv2dT14l+4LDth2iAXXtr</vt:lpwstr>
  </property>
  <property fmtid="{D5CDD505-2E9C-101B-9397-08002B2CF9AE}" pid="75" name="x1ye=163">
    <vt:lpwstr>Jv+xTT3MCE2Pk0cC+bdqi21Ml+QzoGlZjWw7rffdRz8eumbmcPN4LIfVx65AupD+mtS20XQVK/TRleNavHDTeWN0GOVNqilx6ZH2/k4EO2sqiowpGw5K8dhAW/2mA0TBlkvad6SsnRxJy1yfvSDbVgCj9mNjJ3T3As5lriPZ5/I7QdVDQ85wFcv6DcOyaRELWEKQWx0SqWAyYeRKi5cIYrwvNXnwGbVytElWb4aB/iOYmTuCV6ZoYMXbs9OONtW</vt:lpwstr>
  </property>
  <property fmtid="{D5CDD505-2E9C-101B-9397-08002B2CF9AE}" pid="76" name="x1ye=164">
    <vt:lpwstr>g7i+X3DKE+79cRX2G3bN+243Caao30Bn8s8fZguQ4hUHMjdKjjB2zmzmfhWHWkIRBhYSWoFVprv3211egVhBZP/5hJgRd8BSfvMgvewk1wk3BVmOyER1ZDFCblfs1XvWtOIDkmP3Xa/SKmsfAz6t81vNhcHWWmAgN7+MxEsOvmm2sm0MepCA2YMkJABkFHecCHP2maONcMsF46Be8DaIhn2w8JoH1eF22/SlcgDuxPtMpmjxcFdRfMo9OJ6F6Gn</vt:lpwstr>
  </property>
  <property fmtid="{D5CDD505-2E9C-101B-9397-08002B2CF9AE}" pid="77" name="x1ye=165">
    <vt:lpwstr>kyFHKjHTFR60ADCDz4QL4xJKa9u1dhQYGGM472F2wq9xbJC13OlYQ0/LgNrAlvQPD5kGJyUo5rh9Dn2N9r1MnVoJcnpAnU98vOSe+4DXX7c2Bo5kZZ/QCZa8Lscwd7ByG0mP7yE1gtC2kJA1Ob6BgBhrbYpADdR8runG43YM1w/wNYxDFq8kKMAse8yS0t6uHkPmrRzE5imkZVVtfvX+BevFenfm6QAIrIUMrjYbSDmqbSUvJjp+BvsSLodRAF/</vt:lpwstr>
  </property>
  <property fmtid="{D5CDD505-2E9C-101B-9397-08002B2CF9AE}" pid="78" name="x1ye=166">
    <vt:lpwstr>oSPnMCx6Gh0MBLGwKEDiviV15YaWkEKBY/iEUvIomXznWnGkKMxRdWPlYHYm2sYOOweSbnz4HqeQYYMmgQqSov3fB8rMS4j4JK/RmejVdUPTvC8tsBqvyJhrmBScC/1mvW/tS5Q2jwo3iH8kLtcC8Hs+gUCoOKQsJV6fabhuwJkiWLXuQebZgVCvqw5I4hNgcDPdH9ftGs4WnqOaRO6AALVwnBNtV5L6OZALn+YqGwtlBjdxxBURCc/8qOIQ6Ra</vt:lpwstr>
  </property>
  <property fmtid="{D5CDD505-2E9C-101B-9397-08002B2CF9AE}" pid="79" name="x1ye=167">
    <vt:lpwstr>eBaWkjAD7GGhPPlw1S0C92uZyFtZkESh4DDbTZxJaXfTlm9AUbriNNg1XYdWZETt8d6MuA0J/Pnazg/JR2UAYCv6rZtyoZEV2V+4q7/8Z9Y4WxA42mnXI1ee4rEHbS5sLxNQSb9hZ5Go6dACDkgTDKubbXWelFbcE/Ok3/2n83gNgYmQ9jPX1EoE54kabipfmXxOZMpn9KZ2oIGxuX/XDeyVQ8G4XXPmWcDZMESNrUmuyFT4g6SmxWO4xQVDgAZ</vt:lpwstr>
  </property>
  <property fmtid="{D5CDD505-2E9C-101B-9397-08002B2CF9AE}" pid="80" name="x1ye=168">
    <vt:lpwstr>cWA8wOczLiN43QJB1eQHFVD5Y5YUgdC1vnX2W3oWaeukifzxiEIaFVnknojI8DAIpl98zHy7YdjA765lsJ/xheLNzzatRYGthOkKu5gD7vP4xbZy0U57a+Wp/KWdA540u70fveoQcZbT1iC3Yh0H+W4irZuCPvqnuF/q/JmH/IDKRL8VpqsnvK77qEcvNmd6L+tz6IWiD1bNDvxqEV0vHLtu+6tnvnWE5+BBaxL3RmWbThz6s3fA5yTK4La/D7Y</vt:lpwstr>
  </property>
  <property fmtid="{D5CDD505-2E9C-101B-9397-08002B2CF9AE}" pid="81" name="x1ye=169">
    <vt:lpwstr>r7VXfC5VxnGzIEZG55j7cd6AVQHiXcUUxl8AZySNe90QktCUgmE4kHiwwdZQn37RVd8MWSSEwkgLQFXLwUr6MpPHpuiBr6KEtzfDOs3GPWrNfZRk2FN04tYXYDl11xkTaU3rukCwODEHBwR8EDwhKJc3AICu1zJO5aEsrfpq7GqPhuEldtBamLSA8XNcaU466HsOcqrW4hW91Uosok2z4WqIbinhpVHxBQsVfcfaNEpw023IYbA1fijYb5JWp2p</vt:lpwstr>
  </property>
  <property fmtid="{D5CDD505-2E9C-101B-9397-08002B2CF9AE}" pid="82" name="x1ye=17">
    <vt:lpwstr>btLqIEQ62Xm9kblJiyzXr5/ijP1OCkVK7yOwasFg6wftGVX0yoJlFs1/ngeIZqmS0cMFZrsLtLMXAj/C2w9/W1VfFif3MfLdw3KZOw9JXGUjBuSCJhFQ81XOk6jVi3LiostAe1s6eTm4C+OTLpVFzrP9UWPPyyU6MAjmUBCuUYmzfrg6umxNckVBRZtdkQflJH1Y0SJeAaoTGGsSsj2+elBUYv3jAnI5+no4EyUi5GLhmR8DpBkiWx0BBM23ede</vt:lpwstr>
  </property>
  <property fmtid="{D5CDD505-2E9C-101B-9397-08002B2CF9AE}" pid="83" name="x1ye=170">
    <vt:lpwstr>PQL8kRBDOhitHu7wvxZYempSjvNw5DIkyTljUOtB5HhTDcblydNJSxIu9iTfSJo8cgvqgxSmO7u2yI5lbHJXa7slapbKDz3bxHgk47YprZTt789gjXJu0EfuFwoJFHJIkNVsPafBqQ9ODR60ezUvuagM0t6cPLeTgBX9ZlRqhIxaSkHgRvsYW64eXjWCYzVHMsICcDTRhUAmtjCaCvI/69sGwZR/uLbSUhHcvuAO1pi0J3ouOgr2WE+5Jt6GYmH</vt:lpwstr>
  </property>
  <property fmtid="{D5CDD505-2E9C-101B-9397-08002B2CF9AE}" pid="84" name="x1ye=171">
    <vt:lpwstr>GGkovcFvesnKN83fgSyl/Dpbe+1mm0f6FR7RrZZ6YZ01pC4/T4av1I4KtiJSnHKOvjhqjqpH36gOEJJNXfx9pxxOKXVnb8F5Or1LvEeMQT5pBN78MvdOvIBiY1lvp6c4YB2Ltpb/dJdlk7mnP/57KOH+Qv4ycu028EXuT5llgYtTnLW6Mqpfoth1/cr1OvbZ0dycCdzYQh4Xq2Z0s8CpEiXbl78a4L5OsJ1nHNRVkTAqmskWLWmnqyoBWENwaP3</vt:lpwstr>
  </property>
  <property fmtid="{D5CDD505-2E9C-101B-9397-08002B2CF9AE}" pid="85" name="x1ye=172">
    <vt:lpwstr>R0rQW6JcIsSLAaqivSKZ0dvY2mY49aWcj4+qUZ8AUfeDeylGN/xsQTTOLXvvgc8NGlU/4P1q8194udzLLKYJEmnYdzDdnv7hjGTnymkrCgKUIwI1ZFEm92M0Dwe7+jMsyDCAUDWSG+ujhnTlpOP8MQpQk3Q1dFgsWW6pXSX3gZQTV71EhQ70gzYlCCZNO8jwJCjoXXba9r01IqUqZAhlNdq5/2VUSQCWPLMTjiSTg3Eez6nE71bcxjb8Nd1Z9cc</vt:lpwstr>
  </property>
  <property fmtid="{D5CDD505-2E9C-101B-9397-08002B2CF9AE}" pid="86" name="x1ye=173">
    <vt:lpwstr>ovvn5tbbpA8VNj7sIP28ggqsdHalVicCyKHQyUiasDcjchjXTvKixLsAHIMImUWNqFfgD1eq+5NZEwANkqRFqU4oF78kcd4FfP0yEPru44OH3XN9YI8TA2ZUaNLxPfzQV0MRsP01AWHs8kpaqxSmYLzZV1QknxUlEi6B8Or7uSHg7zD806/ljDDPD0MG2ZkOrFUVjEB7XjdJRfjIgb8SXb5IT/I7RMamZGeXC5VC85latqyzP6MpLBTTjofRR8W</vt:lpwstr>
  </property>
  <property fmtid="{D5CDD505-2E9C-101B-9397-08002B2CF9AE}" pid="87" name="x1ye=174">
    <vt:lpwstr>PNxjLTUKDRW34ZZa0l9q4xUGrcDDApbHeWGE9h9QqxxJbMc/Dj1QoiTU1XYXymU/mMu/kIcl13anP3wmOtermZtob6fG0HtVBuEhy8EN5/U+qfv+9ADneOjhyE250M73G1z0UUvjEcekf8vMei8UQAngo9yboPHpNGfTLd4sLyiUlgZq0MtQg9PuT7/oIDUxhRmeBnPVdNaG+IWHJD2u3KazXXemukUUMQD08mwcDV7+/qc4is8VuUEYUPmfXHs</vt:lpwstr>
  </property>
  <property fmtid="{D5CDD505-2E9C-101B-9397-08002B2CF9AE}" pid="88" name="x1ye=175">
    <vt:lpwstr>lZYLouHQKbDFyzpPOb1o+eA4eWj8siMnxbFGQM1S2MQddXVzJw7lool7YScDxXcF0tzxc2A3zakJ9mfwPBJAc859wrVA+ROXgDBfDm0YNCe8PDHQt3zGzNRTMQkv0UDRoD1rdEeRSzcx0d6yR2IFFxgxLZjWrovVsyYJ9uBf9FQf2g8FNpw550+kbMBHMdPMUbQmTsGNh0dsYVSJ3Y4zrsV+T4qMLvSnabwJfoHp5OvNFy6yao6ECLzQCHbqtXp</vt:lpwstr>
  </property>
  <property fmtid="{D5CDD505-2E9C-101B-9397-08002B2CF9AE}" pid="89" name="x1ye=176">
    <vt:lpwstr>nJMQpk/HM2IsUHY7sNFRWZZeqVTJZ4Ru4DpQ833CLR9i3ya4PMNC4FqcgwXcMPZ+4CR7mum5dN6lNesi7ZyjRWnwRJdIJgJWOIoGWzdcsnPWBEOc41sWpTT+VQMITdYqXXoOye4tGvIOkShrmj2pqGTAhbC8fBFjSW5F8umkVsuuIX2Ee6J1GDW/O68TWLOCEAlNwPmZSUoM5boXoD0X4NTfbs0TmNF2VOfLcZf9cpzKRA0sBFMyqXBgLOZ625X</vt:lpwstr>
  </property>
  <property fmtid="{D5CDD505-2E9C-101B-9397-08002B2CF9AE}" pid="90" name="x1ye=177">
    <vt:lpwstr>HuM16AAGtBOHuLBJPizyYNf+oFkt34ITXOFVGnVWbOY9Rs/s6SQkknGVlF2nLTB+D+UizFmr/VjW0z3gKub5wpw9WJHc/3BfU3OtMledrDoIG+fIzjDHdrc1FNJv7Sf05rb0zkeZ0dsbzwx5q/4bD0ooWEdb2M5AU3bsYaH5Tkqm5+XB5Ck8qRv+2x/z41pjiAq9TtGbEqdAd1b+z3xrUYd/bFHWLVB7R8bmQjt9Fbca+dcDF+UtYSZWrPrNon8</vt:lpwstr>
  </property>
  <property fmtid="{D5CDD505-2E9C-101B-9397-08002B2CF9AE}" pid="91" name="x1ye=178">
    <vt:lpwstr>IFgjtMohmFfbyYa2ryhorOvwohzVC+Lr81XHqLlC8fWQL/CgSjS+2BgReD1WxlqewE+yHSa+M5NB1zM1F9dNeTbVXqlAAyBoCS8MYS380mLXu2cUGid05qTg6S+e3AnkbMY4xPJ3X0tdaTpqLmpM7Y+16kkUVomcrxTTUOD2EJQxED8ui6ETHVr8xZZCN1aio87fX9xCfz9MAh8RiuMin6FFQjPyJatTrULUdYSEBpJnEdPn5CgfiJaeaA+FIC+</vt:lpwstr>
  </property>
  <property fmtid="{D5CDD505-2E9C-101B-9397-08002B2CF9AE}" pid="92" name="x1ye=179">
    <vt:lpwstr>J213UXAKEzYJxylKQxmMK7ZHfQH5gqOVJs08bDtkA5jKQeGBF1GqsfgfeJHjX/J9xkoaXFiMLX3fYPGDrgBW3EWNQ728zt4VYWpKe14cS4tMSyZr+RsObP6MVqKMaNxuJZvuf3v33+AeK3b+LEAAA==</vt:lpwstr>
  </property>
  <property fmtid="{D5CDD505-2E9C-101B-9397-08002B2CF9AE}" pid="93" name="x1ye=18">
    <vt:lpwstr>1AVcdz1i+Tm5fwfN79pNpyV9FXPOybcdjKVdooCzDhiZGSuxnfeIdW77igNki5yYDH7nZJKjTizR1Zv9WhRMXeqnqlnl06LldWPVwevuUBdvVLC6CwBc2eEUqP1x5Z8sEotWqqv1vkSpPEybzm8zUc2/kYlw2CLBcA41kz3yia1EfJhmTdNdEunmwMRGuf/NuxJHBjcWVKAOFx2vTu38+54D7HBEELlsuoJRClHiGCNm93j8IGoWoEKe4G1m48G</vt:lpwstr>
  </property>
  <property fmtid="{D5CDD505-2E9C-101B-9397-08002B2CF9AE}" pid="94" name="x1ye=19">
    <vt:lpwstr>rlGyIUBUM3KOvkTa4yMCK2VwvDJmFAXfyzgPVJqAPfLDopJTTTHyw4WifLzLREpEFesPoeo3hv9bLPa80cwvSRkiCylGP5hViwSeqezWkmFEvmcFd0PLwff8wsi0XHHYn2VfrgA4UngFMArwMtAxJKJ9ATyHXvmc60CR1uzeXoUXGILh5Z++Smc5D9LFixjAKIAbCTo9yNOlvW1UCI+iT74qVeQbVxuvzPkhWBTN3e2Pl1/ZePgEM3d8zxmQQ+R</vt:lpwstr>
  </property>
  <property fmtid="{D5CDD505-2E9C-101B-9397-08002B2CF9AE}" pid="95" name="x1ye=2">
    <vt:lpwstr>JEdglRRMtYexhfzQspmh42hXyjLcBVpTeJdoGYMZG3QvGeUjfEdWrScojaIK1F1JtMeI2yVPtQlk5lDz6VyC5/K153HcdZSh9lPDwJ0MwSzJeG1psdcq/YmVCARFRFn1Cz8L6DWPQLIVgHWoOFtTMqOrnl8BpDKdQ//Ng7aKTs4lTqkrNhXQ86VRGg1TsinW1a0sdZ+k0P85L5ko7EH717mQvmHjKM1XxYSzeYHiOxWr8Jm6S46tU07M7jer++z</vt:lpwstr>
  </property>
  <property fmtid="{D5CDD505-2E9C-101B-9397-08002B2CF9AE}" pid="96" name="x1ye=20">
    <vt:lpwstr>IaOOaFB6vlHGr2629SuiqnuT2GS3nNQl+ankxFSDnmyyk+oFdSWcklQj3dyzvjbr9EIYiUhBi2A1Tb+SWDrJIwgAX+WHRkenhh7ue6fmEqqZKBc0kG4Xbm1F4spXLtpFQnkmBcLq2LLda7Y9vpXpUs3WUyL8PEL3jQt56Awho0gat0kabQjbEVUg5O13WNB8seZXP33EpgNl7xGqtJfLu88dirv/DRJ49J94pr75/EyDYIsJbQpj6Paqo3renjG</vt:lpwstr>
  </property>
  <property fmtid="{D5CDD505-2E9C-101B-9397-08002B2CF9AE}" pid="97" name="x1ye=21">
    <vt:lpwstr>WqpgJ41z1umCA+9TTLa+f6nUnG5i9DWk2B3Jo3ZCvvHWy9ZbOd8JsznKDI5qSqGIW/f78SoEaFclZNUbp1F8ZuEyweYWx2Ls586cZP+IKsDH1Pe94C+wsprQssxgDGxwxKFMN4ORE1RIySGV6EssR3uNe56nmfyztRlQqAnWK7iFNRWCq3YjuuRcVAEJzJEe5V7HrdXPadqGSv2+IjbZSWNxTX2s060WQoYB6JeHSg3AsQkFC4qRdTBdcBz1cf4</vt:lpwstr>
  </property>
  <property fmtid="{D5CDD505-2E9C-101B-9397-08002B2CF9AE}" pid="98" name="x1ye=22">
    <vt:lpwstr>ZEdZh8lN4NeBC8ZP2W6ZKuKzLNIJRbB6g8PMoQac1nyvC8+f0eA2d7caghTWNlQcQH9J3aRVE5hR15Lm8sWlvOxppBX+8MLCDdxE7+pNw1NYrDjik5bBfoYayBB/l+qD5JToGz8NbwGcRAFTgBTNJTs1oE1I5y0gUEvXn+sJ5ENTA6mCO4dtY7CAdLnAV//zZM95uoFLCRpyYDLvanIeHVI8FkKgJHx3KwjQjqc3Np+35BKbubfBB8i9knLH5e2</vt:lpwstr>
  </property>
  <property fmtid="{D5CDD505-2E9C-101B-9397-08002B2CF9AE}" pid="99" name="x1ye=23">
    <vt:lpwstr>VFnm9CMVG8UWZ2oXVACulC0+xAaQEd0Xh0OJ0QRY/l1//Ec+67A0S+i4IK72YXgeUXgM3lIPllaAwq5ezVkZg3x7Kmku7H6ZTI5A8cbvQUepw9gFdj0nqx3/GAMFaidbgk4b0vxrQ3UDkYtkfOchQssd5t8m/Gjps1kDiHRvldv07MsJbI8q+lAgjHC7yMGlT8d9RpxCCJwoF7e+PE7rYI1H/U1KCBp6Nhn4eZO441FUT4XvGzvsza/tU2aofYq</vt:lpwstr>
  </property>
  <property fmtid="{D5CDD505-2E9C-101B-9397-08002B2CF9AE}" pid="100" name="x1ye=24">
    <vt:lpwstr>dcM5BUD7UWflWnWqoeG0g4zcpI/83ni4zt3Vu1uV0XncLjlpNTi6o7B1yIRfAx0jod2pUBOUhvgEoXEL43H8sO8CPiMcM1ELCp/EFU0SZvZDsLFnVA2B2qBX5VyiK7aAR/FS9iawBegFOpkq/JxLnTNUmbDjl7p9iWeWvtJT3kgPa57JvkrRnU/rTJrIMQbxXj727/F2CAXomvXLsROaxbYTFm0tpo3vLKgUpcrCcUAasR5+WF9nm2c+GDXZ5cR</vt:lpwstr>
  </property>
  <property fmtid="{D5CDD505-2E9C-101B-9397-08002B2CF9AE}" pid="101" name="x1ye=25">
    <vt:lpwstr>no1HC0pHjH6OyIG1q4gVVOSw/kg2p/Iau6DwW8Mred1neSDEcN43hFZFSIJ8M3C/u0yii+qAjJ0gtPJeUH4yJAwFoTHvv0RHIzF8eXVzArMD0eKfSQcD55eZmBfUZqzmW5uTiwHH5HYfiaouuGysbyo9dQOKQm7IDFgZQcRcpBGkd8xoilDJeZ9mCuNSvkmazFwKSzZDrloY0v4fph2Maiy3H28PObHIKqO+tJ8HnEpqDqqyquCJgAOGuBmnRkc</vt:lpwstr>
  </property>
  <property fmtid="{D5CDD505-2E9C-101B-9397-08002B2CF9AE}" pid="102" name="x1ye=26">
    <vt:lpwstr>u7oiJjl++YLpCYvD264t3oIpTYc3ox+COJ5Rr/tBO4lMAbmMbsX/i+XhiRGCwQMqD0pCifYoVgNQ0xZW/Qe4poCX/RuUj/WUw1vUyuGKsVorFSrd5vnI4ZoLyN2rZiqkExsJ/MyRfnNxKMhsu/rU4jHQgaRp+is80qjW9NT94wDHemaj9E45MoTRxXZsYSyGImAZzpkTKR3QNTkXGMpN+gbrqObWxU797nH/QbDO88UoMu7BdF1WcNlmDMvyzvM</vt:lpwstr>
  </property>
  <property fmtid="{D5CDD505-2E9C-101B-9397-08002B2CF9AE}" pid="103" name="x1ye=27">
    <vt:lpwstr>s7YaG90bIGh8giiiY3D9UzgSQMaK/vjL8fh6BS92RQIekgRcNSEQ9wU1SS2xukhYLpEdev90TyFzRJIEqjOKAZnqtyrLvi8P/44uZadIm/dHkiDnWXEeQ/jEkLYBwBjA2U8+UAc9o44J0PLsI/6grJmePw0PJsYCSMJBkZ3XiRP0gUdodpqhWNXMjfEgJOr0viPt36vbIhUo7qogCpYq4WwMXuTzJwxLg/6NV6byUpXZMsRUQgVhFpoO2+HJRFR</vt:lpwstr>
  </property>
  <property fmtid="{D5CDD505-2E9C-101B-9397-08002B2CF9AE}" pid="104" name="x1ye=28">
    <vt:lpwstr>Wrud/FqmBnnA3f228RV4oc+FWRHx7TEdICVJjgXf/KZdtX6JXUC8GFOdw8RiHaq3/vsZJ9mMrfHwBfCTbrt9IHIsK7+iLioDXURLGEf5xXC41Ig4iKfO7V5WrvKljsTC/dpYq7AQWT5168gSN9zQzTqHsOJi1Y5FxMXBjG/URqLkRYj5itrBjOzmjixveijC+C5Gz3TKvqxSrirwu8BTCZENyoJpRWwelDyeSIjGpeIo+OWsKWQaXbi7LPcD0bN</vt:lpwstr>
  </property>
  <property fmtid="{D5CDD505-2E9C-101B-9397-08002B2CF9AE}" pid="105" name="x1ye=29">
    <vt:lpwstr>fPNfhk4HcQgldL4MTT14J+4HcvLCPsGJIwbyoMrKW0Ml8BZMElEdRcJCoEfFvgOQdqIyCWV2ITuowODLUdi9FyAGpbeuO4+rfWlzy+DJEFkOm7C6PlxzLSTiv7ozOnYmqsxIloXLmp9CLHh69/XPn4LkiXTe03xLAVitC+eZ/4K362EaIQLwYCUhFPQGLmLwfQ+T6pPYWc0EUB/km6gRjN/pg852972yYVdgp+V9M6qpuux4YpSt6k87sCb/Z1S</vt:lpwstr>
  </property>
  <property fmtid="{D5CDD505-2E9C-101B-9397-08002B2CF9AE}" pid="106" name="x1ye=3">
    <vt:lpwstr>CBlS2QOTBaoQTtq/dFqEDw1cDb57LukpES6AK3BAjJNePvY7p28ToSKYYaZK4Ds4J/YA/5C82Yzn3M56SHiVVMLHGuPa+gD+jqzGQWTBh3HMa8GAdz6zlfcDiyATc7cq35nUE2nTDQQ2MZvNuIQViQTnobf7CBxHXhbwfHhQKO33CEFfNxjri98jUyJc29Yjg8DaB79E6UQDw6clbOq4b6sfZJOiiY3gTrrS0Uobrhc0LRnMoxLK/LfplkT4DFp</vt:lpwstr>
  </property>
  <property fmtid="{D5CDD505-2E9C-101B-9397-08002B2CF9AE}" pid="107" name="x1ye=30">
    <vt:lpwstr>Kyip50g+qgRUxtl6x7PVP9+DkGUJdspgQ2FOYHzgOSorXgcaoh8tUf1ri7Pd9Raxr4+6GF0GZeBzKen+jmeathLu8z/DxOMrrHqbZtTUi0DFnFpPyMn1MsIW8sUJjNY2BE9gzaU228TGC+iyrNvM5Brw2bPzICmnBRKk/kg3Fz21Z+rJWB3GuDCSXRPIBlSp0FmK43yYZX69JLDXwyyrK+GcesxzjY2WbJ1M+IB6jBqxlJ0fgTXfgjVGfKrTPqF</vt:lpwstr>
  </property>
  <property fmtid="{D5CDD505-2E9C-101B-9397-08002B2CF9AE}" pid="108" name="x1ye=31">
    <vt:lpwstr>WMi8/ohmNy/JsyeRbKaDypDrZKIBObT8m8iyl5G1x9cz0+HtLfgTVowpcSaPB2Ji6OUeAYYCp7fJPJk8NINemq1KYe7GGobwXC/TNBy62w/8cvmJpGbxsDTq4WOrk/BXbMSvhboDpgk1JtQRgUUGICi7TvkLJ/rEFfvzamxkAV+ryLRyjRX0WeUVjw/Xls6XMMv7OeM1QRKQ81pzR7OBxqduemn0BRJbPhfXVe/aY9xp8+45NfePQeYYML7rPVW</vt:lpwstr>
  </property>
  <property fmtid="{D5CDD505-2E9C-101B-9397-08002B2CF9AE}" pid="109" name="x1ye=32">
    <vt:lpwstr>tkBri2/0K/m1P6VBDMJtJs5a2Uy7n9E7JsrFoqvCtevowA+Y116g/Sfab1ELFyyyP6BQWsE3Qd4OdrCCWMwe9Tm92Qd0Vk1UzX3RsWzIQghan4lo4ODNUhm7QxNyFfxsWcsx1nr3SXyuaLUX7wRGilWYPSbqjOQ0AvjWFDsHftbGSon2clXPewMsvKY1vR3mGNYzA2W4HBLfIxA9xI656Ki9/DhEOi0sy3jRsle1OC+yllch6Aj8blbPBjir9u/</vt:lpwstr>
  </property>
  <property fmtid="{D5CDD505-2E9C-101B-9397-08002B2CF9AE}" pid="110" name="x1ye=33">
    <vt:lpwstr>Ns2sloSEEZLTGuWUPO3oBTeSfQx4iANX22I0jnFD4ajTYmRoz6BDYRXFHp6m9Heuf/SCbF5aAEbG0ILJ4uN+U5Y3xMNlGNlLLGQsiwzQFnndncQdBb+dESig+XIP16CUYA7RXvaA2rF6kZuFO7i4KOsrL4wtbTjhL7JR8K8pdFS4fQmnTPkOob5zgDFcN855uLBL9/tvWF6XLaCxMMx2Y8vzNu24DmLTjin6zF4D0vp4aaSe7/EC9l29hkXwnw6</vt:lpwstr>
  </property>
  <property fmtid="{D5CDD505-2E9C-101B-9397-08002B2CF9AE}" pid="111" name="x1ye=34">
    <vt:lpwstr>gwsP9Gh3An20xfBBDoOAPVmHQ+GAn5tdZBX12qYHU82FoCVgJrkdUt8LixtjDA7qlfDyRvbpAFB+OG6kWAWC+PAKq6uHPPbWQXaaPbwGfVUJ+KDdxbU5D4LbhTKUmZiATndorjSFMAQK9aTDvpPeFxm2QHcYFYXUGhXSBJAOyLqwLqNlMsmN7t+wQUKUkhTjnF93aHD3aCJsNSwZkyV5oR5/cLR7LER9tB+mo7wlmGM6LI+WckCqVxNkM5duOhk</vt:lpwstr>
  </property>
  <property fmtid="{D5CDD505-2E9C-101B-9397-08002B2CF9AE}" pid="112" name="x1ye=35">
    <vt:lpwstr>Jyt53azPQG9RexpiRxrXKPpbIT+mf05lCr8FNES2WFZ8hueZFUbe0Ub31w1Y50hPz3+MfoPfEb/p9y+2kdV1wKDhbDkpjGjF+ygghQ2CCIvQLC23EY0pP3EZ7oMFOcev30/0l7kn7B/T3GKkjSE3aZSLeDTAJ+ZaGtqzKwQdpuxDMUKyuYSyWqNsXCVe5sZZBbjBVSkeSOCFnykaGMnEJIBIddrKoRbeTwwLu9odymrnvrLYIIh1t252SYieSwE</vt:lpwstr>
  </property>
  <property fmtid="{D5CDD505-2E9C-101B-9397-08002B2CF9AE}" pid="113" name="x1ye=36">
    <vt:lpwstr>2oyhxt6cT0HwSEC/A5vEPeVjPVCeKNu1MSDF4/nF0VPSEiltbaPmzQffoEFz8sDBHUe1AvhVkACdFGlisSqkipm82jgHOWgn/PBLq8CcdoQr4fLNQNGidTWHtHy6TM/L9lqjoUB1u0Gr1cTJsbj2qOhF1/aLsOGjQKa6dm/2yxuYVk6CsDzcYYAWnUC6ICejtuNGPhUGp5hzJbSri6psOwXOGqyHV1yDwoSZbItO10y31cG4FT8ftvkWeFaunAR</vt:lpwstr>
  </property>
  <property fmtid="{D5CDD505-2E9C-101B-9397-08002B2CF9AE}" pid="114" name="x1ye=37">
    <vt:lpwstr>sOKWS4PWtr4ia8G91HkXxxgEsc21UnCGYenUPRMCPzuKYIUix8UaaF77168srs1zHYdShtnkQhN8Luyr6lZ39kiri4M7bIJZzjR5J/tzaKztuKtIJ2OgOMLsAae6o9iCgEGBJyLT6CAs26puFU4GtUJ2hA2AisSEv3uL95W3iXWULFjaYyXNvWDgxW0PocUj00dSe22rrbZgZw9dGQsjGuSIc2VVkSt3+l1BoTRMScJb1TYbiHCSVx/RoO7gRaS</vt:lpwstr>
  </property>
  <property fmtid="{D5CDD505-2E9C-101B-9397-08002B2CF9AE}" pid="115" name="x1ye=38">
    <vt:lpwstr>t2Mct7PoYLEwY5ahvOPef4ss9JMvs78kQnSIRXXBjGizJChCzfBAbb9lIYXq8InMCp5Ps4eRaPFV42GH0IWOeXiG9NkppbFkgx1p+ZwGgrNvWma2lPdTm5XSE1GLsMqQo93XpnGJKDiKbKQbqjEiYAcMPWwKu2jWHYlL3l9eG1TnFRjGnTDFUcnKBwI/Gw03tnTzbYWMLvnqKjgcDNIAdOH6r9vTbps7SHixkDStfQtKwyOsvuADAhxojp4e+2j</vt:lpwstr>
  </property>
  <property fmtid="{D5CDD505-2E9C-101B-9397-08002B2CF9AE}" pid="116" name="x1ye=39">
    <vt:lpwstr>T4MjdWLWhxZCqTbqpS+jAIlkcHz7vi1QZQ/pOHifFsXlqwXD0IfX0RLXEs0b6Kjxwuon4NdiQpmnYTBX/eLtoS1gVpQ449vF+SAGmpgzQhePeIlitWs/mqXjp6PKHrkln8cky2G15bbtqXVc11T2nzUs+QnE7pIGyQd3uGt5te1IWQRCa6fxU4hkdD30S1I7Po7a8w94voFkIPdddusHK8xciB7yeGVv77nAT54T5gPhNEuLUiHwR2HWlYlq4DS</vt:lpwstr>
  </property>
  <property fmtid="{D5CDD505-2E9C-101B-9397-08002B2CF9AE}" pid="117" name="x1ye=4">
    <vt:lpwstr>6T6qlYrXl5AtK+EhMm/pvTzGyFPamIVe+aEyy3g+A0KqUDsTeyMAXc0dNyfhb6hZvUGLI3q3TGPTQ8SnXflMwhtGB58W/nJAsXs0n2jKCt6StAv0AN9afUGGy9Egiuk7zsgNyvAzHEgRP6TzLu1qfdWZ00htzJ/oMXmdvP1hQvZd+qTyoJKsamdn5p5G86M7nKmxvJxVbWdKQNaD6ruRpCJX2dKtOAyGLIiaviN60QPYfp7AdrCnEtBomJyclvN</vt:lpwstr>
  </property>
  <property fmtid="{D5CDD505-2E9C-101B-9397-08002B2CF9AE}" pid="118" name="x1ye=40">
    <vt:lpwstr>LBz6w9xc8e7fwhEC1K4qBAfqjFOd/CKvquFLSJQeRjXrVsWI2tKhxsxMuaT3mdW1f/T7DzTIg1HLPHbePHMubPHwcMgKRBU5a7UHhn4f8Isnntuwdkue3w3W983JdGZgaaJVzJ8bddmWYxjMc6U5eHay2J3sCgsrbPn2PR8O7F3iphbnzmVFHWhhAgmOxbdcEQmVRtUDh4QQIwXJIHm0Vt7rcqLFqJi20nY7e9Ibjc4wa0UL97hVS3Y0KZArdi8</vt:lpwstr>
  </property>
  <property fmtid="{D5CDD505-2E9C-101B-9397-08002B2CF9AE}" pid="119" name="x1ye=41">
    <vt:lpwstr>XrwsxbzzfgbNXeb2jAHvMEvMCnzUMOJt0aT9XCqmRDQueYFiTa7+DAJFSE40psQV/P1KN7eFbp8mVWn+eBNuWifuc6dx1XMo/JjykG1Aga3F0IfBP94tc+ttkJcz1wycsaIjyckC5WNd78tdifookDP2dYXT3Z43UWAYWlLyyCbpsKsR43S3l9pcekLRGnwps7FzS8+oPg+Ec6n7AajhlhXn/vE9r4PPXHV5xLix+NQN25UP+XUnJtEOwFyqVvg</vt:lpwstr>
  </property>
  <property fmtid="{D5CDD505-2E9C-101B-9397-08002B2CF9AE}" pid="120" name="x1ye=42">
    <vt:lpwstr>Yi+jE1B0WxpB5t6Swm/vC5VveownN3l2qp63zO0UJP1jrFYwn8QhgttwhLo78kj41i/+HH97B1kOzktjeMYQ7yPuiqkRTvJCozkF7l5EJQJxKgTODX5b4NuC0nP6QzsD12vuGsOjXN25uUhaId4SGblKsgGX3+SgdU5Ygkjq4HRLQXRpGYYltTF2Hbq2+RKpfwEOHITQgENMVW/t4VcqhyD28VX7nj2L1z75TMZx0QCA0nerIn0ahctsUQpBnp1</vt:lpwstr>
  </property>
  <property fmtid="{D5CDD505-2E9C-101B-9397-08002B2CF9AE}" pid="121" name="x1ye=43">
    <vt:lpwstr>lF0VpqLK2vkl6UJS+xzObWh8ys7zuaIn4oeljodUg2xcnTAhT1l6IpCx0RRgPvWy+Tej9mVdeXzxePhAawJg5BH6BOin+e7rPEkRv1DR5PjYRS5vJrJnUeHzU4a72odS9m3TziqAxz+JQj4poO3Jjplvhor3Taq+Y7Pra2sUuApivuTSMKIW0P/82ABv6id+ElIv2yC5IOCymHW2K4BsqkKk70/nEU82d5/lWrfAuOYKaGx8cSAcROPeQ7vRfkC</vt:lpwstr>
  </property>
  <property fmtid="{D5CDD505-2E9C-101B-9397-08002B2CF9AE}" pid="122" name="x1ye=44">
    <vt:lpwstr>wpjGQDDLN23A+EAUSXY9JxmSs47IYWkWIjdIJmXJulctuqesZbOwGaAXDDHaWPBF5IKOwAFw1lpIGbMrAewHu94RP4i/8YyMcb73ZuhG+FbgAlaUFbebTvOQdcdYAOHlQwEuytxZzkb2Gms5+l+Em88q5dE4s1nT3P6n3/Fl9rnj0cZXyegARKTub4h14KUFGB2Xea9Qj9XLqhm6F6BPA7nj7ZP8QB0niIGtw72xc8ckqanrzeqIDaRIsv3Tj3w</vt:lpwstr>
  </property>
  <property fmtid="{D5CDD505-2E9C-101B-9397-08002B2CF9AE}" pid="123" name="x1ye=45">
    <vt:lpwstr>+yXwX9UH1VlWsDCNbHFHpS2Dwwbj0ynT+fukzqYDdJlSFmvRyN+BXPs+Z/OIG1jdIL4lpsuRT77+RiA1Osm8K8rJt0z4jHPtqntdhRW55r9f8dwLlBAU1aikTPMUgTTIfSrI3pWN1/GBD6YpxLfFRgwecZ5ok80TixqSyDXgKHw+sbMogX/q2lJZlDq9CxVoqaK7a6DlP7zn1cNoL+UQgWta/W1ihZURDrcKr0u2mJA16etKmMRXqnlTUbEDnlQ</vt:lpwstr>
  </property>
  <property fmtid="{D5CDD505-2E9C-101B-9397-08002B2CF9AE}" pid="124" name="x1ye=46">
    <vt:lpwstr>Uyq7NsVuWDdoZafyID0SwgUL+Dn9qBQpKQi9OkVwXsCclV33CVacdOw2XF+G9UZMONIMJiyAZHgaZQp0VnoPDHXfma/WKBv0CgYijuxNuKDWktH2iBG+D7GYMsugWBg30Gh2YZzODw8/iBOdWFpx99vK6pdzw3ZJRktlvkybkJfKC1QEojl9aMRZFnZo6g42j4TQknaT6k2A7FCKoKTYZZAqf+yOJ3dbvTZa1LSrXPTjMC+n2ieALHVvKwsqycr</vt:lpwstr>
  </property>
  <property fmtid="{D5CDD505-2E9C-101B-9397-08002B2CF9AE}" pid="125" name="x1ye=47">
    <vt:lpwstr>dncc7ILlXmVrWGyitylBL0eBLG9JmTmEUTa/RPh7BkXs233AXjorRCNN6uJ8Te15MbCIUpeqpmkYZ/IEw1jeGyvbzIWP9/Vr15EI40wR1sQn2EYqEW3Wq0LtJtXiN+rjxTuYnsMZhHTtAbXylWRzWFEaFgML4ium0/bQncOr3adqdapl2VufVqFCpkznUlSO6gMaZTQN6QCcvPLDQwPPhAMvhLQpb4QVMW4sjJkIHCmuTgSQmGH0r63wxo5maJL</vt:lpwstr>
  </property>
  <property fmtid="{D5CDD505-2E9C-101B-9397-08002B2CF9AE}" pid="126" name="x1ye=48">
    <vt:lpwstr>wotR7p3SO2kGHvUU+Un7FvoNUJG4I26NzuVMW4skuStFKOQF6nIlI6VaipxTJTTRMXSwGWHfj53ELiuwrK9t34XuYeKiwHmpq+bdR6Rg18DM2IixDOeW+6sLQ5TVRZmcqp6TdC0O2pERSzpEA5LOHb3MbfTNoIl4oEY8qwL+bhQ+7yOrK2neKpv6pGyo6WjEA5NDSfgXgA+5sFC0GwwhnOWSxpllEm56k/BoD9rE5Q6WL2ljxFhNd6rc8RlBi14</vt:lpwstr>
  </property>
  <property fmtid="{D5CDD505-2E9C-101B-9397-08002B2CF9AE}" pid="127" name="x1ye=49">
    <vt:lpwstr>geIUUSdFjo4O0uQVTOjdJUNc8dQyUJ6Pi6mKrV3oPbMNXOyxowstIPhwjdJ+Y2h9jBbBQifvmU8FC+pnyekmThKVC1v0Wwr68k9saYqWMZtfJosQj0A5DMTOpq8l0ytsbAVVwH00WOa9P/t7SqmzUZIy3br38vENARF67CInJvGaN+YqBSh7xSe9f0yU6IK+yMr1IEzjvNjgOVyPKVwYWt9eqFFiWGiEEpmsBonrkK119GxY7TqdnmuCcAapcfO</vt:lpwstr>
  </property>
  <property fmtid="{D5CDD505-2E9C-101B-9397-08002B2CF9AE}" pid="128" name="x1ye=5">
    <vt:lpwstr>kIF9NfdXWTz19+k3rNvdlXvxGHHSJbrsboRJ9LfCzc/sQfqv9vTfyO6TRHJhTg6TYYhZ4CbERCYeD8bT6cMuqU9+xyO5fgzV8hLLAMBGZScLUr9HQUV3EGarJWCoe1TQ/KDck9S2BeOE7trtE8czR0lL9tFR0ny03LFugLwLl3PGoy0DQzNNTVfKDbvIPS7+mpSNW4gN75a5s5rqmrH1wQNmrO3fgASDLzeddmldBz40BWc/p9Xj5vOLZIihuci</vt:lpwstr>
  </property>
  <property fmtid="{D5CDD505-2E9C-101B-9397-08002B2CF9AE}" pid="129" name="x1ye=50">
    <vt:lpwstr>aMh3i4rOA5kx4dY8bVjRqOfRdN10KNGwHOUSAhddPRWPvbQduG+mbmPptv7PEF7eSdxL0EyJbPr0GDvcETwtoOHmt5D7oZ2PdzE657aI5xgLkd/ZtSnV6Sr48PYPFTfhpT3iHTfuvAV+LgsTjru5dam/aT9slB+sw+u0LfUkDbRKH17kEXrzmVwHRiwe3p5HfwbgSNEjgR90qs86fsPf900YO1oC2QQQvI32eDAvWG+kUrySC8tyhSN3gT37A4M</vt:lpwstr>
  </property>
  <property fmtid="{D5CDD505-2E9C-101B-9397-08002B2CF9AE}" pid="130" name="x1ye=51">
    <vt:lpwstr>jXEKSXKhrGkS+8fscMXqTXbWt0/uPRuAaBSMw5gBL0Ztk+NgCwUdmNq4GnKtdxBTqrq0DIGhjxeDTUnCut0pokEvIIAddmq8Xs/95cTtfUcDvIk7qK6lvgDrB1D2YN1fRZTbbtdEMCjrVrvzpUZ73Mkf75n1SrJn1dDTidlmyBj4r+q2ORUGDnO7DtV3pTINg0uMenYM5gH+cUZIPwwc7g3AAhZVKgsWHxWh06v6iId7tGIqIsMIWw/9tHFPhM4</vt:lpwstr>
  </property>
  <property fmtid="{D5CDD505-2E9C-101B-9397-08002B2CF9AE}" pid="131" name="x1ye=52">
    <vt:lpwstr>5rgK//SHiEc9ApX6WrxZ/kHhFuWAcLJjhzc5Oef7e1r26ud0s2DJA8PdVW1NB9vA24aC7BqJawtEgIyICJckRBfT+aIbm+zg8RToZyD/SuNQinhwmp9j/ZrPbH5JDO06a9VMSQZatadf+n6yZRqbLuEUjEiFwXmf0vHsNIy0PoHF+nV9UHrzLF+9y+xuLW6zz4XaVoHrbYDtgUz3jbBUDe4EFaumOpAjtIiawy0Ss7oUH+a/UzKm7BO+H7xm+sJ</vt:lpwstr>
  </property>
  <property fmtid="{D5CDD505-2E9C-101B-9397-08002B2CF9AE}" pid="132" name="x1ye=53">
    <vt:lpwstr>3LydlEUf7SoMFfR25MldxjjO2YM0CLJTga3+A6e9bjbqm7BWNj89FzELUwlOSBkt78MQQHR0NLdHc641/yZNnfoo6okObfSN/4qViq0VGSGgGILIBBxR/iFvdc9fQ6yHid3OnwUpA79qT1BSFVMejdagFeSqSu4zkXR1uJjzIrQKfWrp75qx9QO0clXcG9D6U4Z3LcqR1qian2RpwxyY9IlZiiVdZcmFgBnOxo3UbGSKM1jpOpbkhp5btvdkRMu</vt:lpwstr>
  </property>
  <property fmtid="{D5CDD505-2E9C-101B-9397-08002B2CF9AE}" pid="133" name="x1ye=54">
    <vt:lpwstr>+mrbRxstwv8XIJQc3vUZG0fr437LNzWktLj/HaiXbAfUD1fHBHj8BJ7Zov8EGRn6ueR1lsoHld1nVAqOdB3H92uX0q7LPjSk2Rl0MuLoabSRopjJ33fCGpPBl5v7FVyJDBVB5JdAyAVa5D4fo5Vag5wkxneHnNuWXNLs0VaVLs1dHSzuLLx76gvQ3HumaORgzF17zsmg/Bp00pSdj+GDiPZuvP1wGXZBhIhwMxJ1dBHN2lois7KC1xvvROFYbuA</vt:lpwstr>
  </property>
  <property fmtid="{D5CDD505-2E9C-101B-9397-08002B2CF9AE}" pid="134" name="x1ye=55">
    <vt:lpwstr>qpOssLmArtq8ZKEf9QkVDDy2rmUj0ckSq0Xn+SWLef4qVO5kZW7k55tToEzBtvnhENECrYJbzD7vhHD72Veb57gTkzdHjhV4eR+VJ1cb/8RPma7G7r16HJ22V52lD1f95yuq349LdjHLxaWCT5HbdEi0WkEDGqp5ECkKzfpFfiwl7bXJEitBy/Xh9LNdYibZIWVGq1nIH1SgwFBJDB1k3z58zmbUw+GVmxGYwwyeSUsJSoL8aQLDwA6hyxL0E3D</vt:lpwstr>
  </property>
  <property fmtid="{D5CDD505-2E9C-101B-9397-08002B2CF9AE}" pid="135" name="x1ye=56">
    <vt:lpwstr>B3GkIJthRqjZe5hPeu7aaLJwBOcm22BmZYOyO0SRAVIg9KHEwhmML8gw83UKF8cJ7rkJX98qAtYIOd0eFWhu74+FUW1acOW3vhlT16jKiHylDQswjHHlZppDVhtItu5Nq+xzQrgD/crjXBzux3u9zIte+hPOoFj4p+KL7qQEjXEhyzrsKOIDUyDGd4QdpRZDMJ4Y4gE+d66MCYoD+bw5XVvL1+eabLbhOdzMMSV3Rh0IIHu/YaNJCId129zGLhK</vt:lpwstr>
  </property>
  <property fmtid="{D5CDD505-2E9C-101B-9397-08002B2CF9AE}" pid="136" name="x1ye=57">
    <vt:lpwstr>9YCaF3uf2r2DKgW6I4IC08Rxx8RVJYGsakl7cYb9EGXWJ4+f1LJD2V/awdNsWXkP93SW79XNMWoBWX3pZ6CrJnYpX5e0YJW3GxtuLmdRXUKztx865YBty123nytPDDSVDqPJugzDovJTCOLIDKnD9zjfneHWuTLWVfReLlGgH6FXVkmaKnA6D/fQSPl4bY5mu7njquM+IEzZTUOIDu3U64Xv2rb6mF+gnirUoL9tyMJw5Xu1KzX5o7J52CVu/bW</vt:lpwstr>
  </property>
  <property fmtid="{D5CDD505-2E9C-101B-9397-08002B2CF9AE}" pid="137" name="x1ye=58">
    <vt:lpwstr>Eip4GWX346pll3dGULZqeVS4kEq2vGo4G7M6ZE0O0HRqXp2MS1u6bMi2KVIjXvfIu0s9VL9ld2oAPDNxkM8aaL3PXr1o5z9fn8mten8AXopSGWMr/ThT0neKSkTpVdD/Ap7noPzxYlj0AYj4FoCu9BveuzZwJLRq26QfdWrnFraLwmUtwIFXWVXL674M26D5Q/BxjSBBPeAE9W6TGoFMzdWrjalqwvTx+c2QY7TZEdJ+GGT8KRoumcN+Qeo0oSi</vt:lpwstr>
  </property>
  <property fmtid="{D5CDD505-2E9C-101B-9397-08002B2CF9AE}" pid="138" name="x1ye=59">
    <vt:lpwstr>sw9F/33WzHOKodfOa26CqIgs3Yoe/+IezzL0i8ow12GS4wv3do8WyOTKV0CZPXHLxqnxsxzsSSuVxNS6Yz1olG97IYgorEsST0NAePsWnRlAOWeF7eEeJfYd4S09iZRUJmSsckcx8sReQnAGMfsu0WlqyywFAf77phFua5NyV0BNtH9GAsvav2PABjuJp4I9DaDPUCbwBQX+3mrfnBJF79Ggimvi4CZO35UwjUD91OGGC+69sA8pfdIUb1IuBc6</vt:lpwstr>
  </property>
  <property fmtid="{D5CDD505-2E9C-101B-9397-08002B2CF9AE}" pid="139" name="x1ye=6">
    <vt:lpwstr>wuxfuO7nDcIre4C5IYZw4nanZ1NXyjR96I1I1K+Fk2eYkJM4qJO98u8aBUtc1cL8BdIotyfoOMJgbou4Tla4jebU8y76WonXZn83yJZOxX97kPQy5EGhdVFCn3XuIl9qfw6jEPMO7oYLbxigPr95odARvf2AADh3V1nHGDFUerj1mmoT9fKUfteb9lTd5PISO9q712YP8tEnfm7ENfwSreTYrBxrzje6dw0emIie66Rn0HxArrlPecrERqghTrf</vt:lpwstr>
  </property>
  <property fmtid="{D5CDD505-2E9C-101B-9397-08002B2CF9AE}" pid="140" name="x1ye=60">
    <vt:lpwstr>RDN2iXj028lFI76Ku/xeJPMnBlUiSetqYVAWnuWfNzM/DX73GRIyU4GUHB0mGo8mF/ydPir54rFY6BW3tQL5bzp9AjOE3DvmLgC/AG5QGDPq92Idg8owWDoZBcCfd7c4N1XTVsS+jF4IXb72VVoNDBso+961RNKwh5ejBAlU3nUkCFZLiJTv3K7JOONg8xfgx3X6HfESC53nKQIc282q7YROnfcGwMHBY27ITjX+6CFGAPnaJ7LwwZBmHUkLTcA</vt:lpwstr>
  </property>
  <property fmtid="{D5CDD505-2E9C-101B-9397-08002B2CF9AE}" pid="141" name="x1ye=61">
    <vt:lpwstr>DWD++kqGl9GWO3168/eLHqfScMU3bvf76WisURnrcT7stcQzOjHcnkZCD7wwUj+MeWdZC6bIqj0z9i/jDDBTQvuEwp9a4vCyyl9VxIaFRktLWMcXUiasMR/ToQErm7GzGmMqo+4mmM8zdQ8ZVYey+AHxQVmhrxKvWjOlXRqg+yckJu2pIVO6Bgk1VqqBFCQ8vltLUHBg6ZO6qgVuT+IAAvEFFvaXQ7K/BR/iw7Y/iKL7FOVcUBgjaUDIJZ7kMRC</vt:lpwstr>
  </property>
  <property fmtid="{D5CDD505-2E9C-101B-9397-08002B2CF9AE}" pid="142" name="x1ye=62">
    <vt:lpwstr>HpdZrlEF07CDX0+ltqm/JSA3qJw8sQrQ9oLo1weh3nTe/IZUXPaBdHt1d+mrFrmBTvRNu3K4q0tJwQ4xngl0G27M9tVCAoPZydZIyjD2K8fQX1vUfqCdtxI/x9c+1iGmuzMZTf+bi9Grm9inzUpbzPDPXp1V17ECaJwxo+0cJo9py/vHRWttVP+IZyayiweRdywbgwJocKWQHfIKMW1FwSis0hTasPg2pR5/dLgksL+EndBVfwOOCEoeBlDbzyV</vt:lpwstr>
  </property>
  <property fmtid="{D5CDD505-2E9C-101B-9397-08002B2CF9AE}" pid="143" name="x1ye=63">
    <vt:lpwstr>Vg42yUmbFM4xJsSibp9GtkLpuyIl6X++T4Yn2r/uWcTIx79w/mLwm9bIfSwS9ff4OLTUyKCYuPO3mZbt1i/gldTP1OrRRge0S+UIeviWH+Nvlk1NnPk4Fl8lN47YQlpDl7WtI5+WDlErZb8Ak3OnWvP8McGglov1XcMYaQmwXPXyoV35cFJO8cZS/D30AiFYp2CqwsN4oLtwkPIeEot85RT3QNJvWnVJrde27UdosvKYahIjjB7B1FhlkeQD9w7</vt:lpwstr>
  </property>
  <property fmtid="{D5CDD505-2E9C-101B-9397-08002B2CF9AE}" pid="144" name="x1ye=64">
    <vt:lpwstr>gl53dIgeCzGeJV8xroIPG7R7vbGvH5QPcRsLYqf+he9+z47v3NJSIHjyxLWBqnY0xTrLJbPo7pFDAygyZDxint29P5jNhOyLhxAn24nzDV7yZJRQhLYsirSwV8N4iK6Fg7atL+lIIvPPK+eUO/3FiDzTwuGKAUfo0OQzqRMvkv9xdNbGlgNAEAxIhphMMTPLEz0xs6K/+meuswFMTU9jaqOtACjeb3rpOR0aJg/4fO+IQSJ1LJMPwomMIZZ81tg</vt:lpwstr>
  </property>
  <property fmtid="{D5CDD505-2E9C-101B-9397-08002B2CF9AE}" pid="145" name="x1ye=65">
    <vt:lpwstr>Ov7jL3dxl7qrJzixbsi3RDX1xhjgMTj5Mym5aVNID9RbfAA066cAaPf2YsAzwIq3YonreiMnrkoCWxXRVxter31/2Vnnhj8Dz67T6zeIz5y2bCONea7hW53tz8ImWl+JjUQl6339p5TTf3q6hQiMPOaSDvkEtYHR1wd5c1bOuewcMbyTiZyoHi2aolcztwKDO3XSTASPbAJhOWbfheCxH62XNlCyLt5XvUx3vUP0EFRTrYgYdIXCs/DN/DIUsFN</vt:lpwstr>
  </property>
  <property fmtid="{D5CDD505-2E9C-101B-9397-08002B2CF9AE}" pid="146" name="x1ye=66">
    <vt:lpwstr>E4RwsFPwgSRCpmII06QbznAaT9rWe6xg9kWoEvi2Rsw+/9KJtkLSG/pRch7dADyuExF5NytEK409Hz3kcDjvaaDMTJ6ejF/Wx5e1FD6JyIEWaA/JXWDSiM35R4xzmoV4MtXkEq734f8oWYbS7pi3oCcswJVxuAGL37qUFJ5u0KqApW77RJJZpQlky9aFp47PQvTEjhIjTAWSqGqyDI8ZGW4OtQaEqFS8JQUXB8eQwNphxICPJ+YG5ieMQDoh1GS</vt:lpwstr>
  </property>
  <property fmtid="{D5CDD505-2E9C-101B-9397-08002B2CF9AE}" pid="147" name="x1ye=67">
    <vt:lpwstr>ECyehmwNIo5I9jQF/2AQ5ZlzwaswjR64Ny2Jp2YDZjVJ52ibKOTbAP2Zw0OqBhlJ55vTWEBtwU/It5sp4puavLLbOfz6BT3TUpBdLuaeGyatzrP1rztiCaN86xfpZRwcFSm5LknPnWHxouh7uxhkAXofg9J8dTzeqdGvnZGUk6sn6ySMaVQN+8kCJrmBRb72fM0dVwBHhdO7GkdH6tRKNMykMnn0rGHDD0WgPyT6CtH3YnuMNduCiYCtRS9gGj1</vt:lpwstr>
  </property>
  <property fmtid="{D5CDD505-2E9C-101B-9397-08002B2CF9AE}" pid="148" name="x1ye=68">
    <vt:lpwstr>jEr14nIAxTK6Z/CYTlPT2/JaGjWuxuhxiKG3tIUuQn3eJOcXmrQgYewvtV4tUmHX4zz2d6EEg9FZ7TL4lNwlyXhR+nHez48KWpVhh1aN0kf7PdDQFRM7xldHEs6TgVM7r1Uvkvw9x3PYMViwLGHCMiAp/mIBEoXiEEr48dk+1IzdMzDt7pjLi54OjTviGsdkNWW+qIR5o8nFR+u7e8NK2B7Amlt8KP/GgYuBc1seFGEjuOXm+kUekt03FdSLlXh</vt:lpwstr>
  </property>
  <property fmtid="{D5CDD505-2E9C-101B-9397-08002B2CF9AE}" pid="149" name="x1ye=69">
    <vt:lpwstr>SmcOAklbmh6y3F/gIlxoEDBru2O4UHvZsTmMKTRQFrHU7mWrjuswl+3flgeeGWzLdcQnfrKKRzvHyPvbLkZDfwLvSQZAAwDgQqGo8RgdDmQ4umA2Dp6GBmhkbwu/7SkVk8KouwHZV63pe6mkjl6WcbN0ov3yW9cC70rK830E1knBLMqAu1xfaFSFUz/DnWS2Fw7/bpMLQk9atwggWqvIUOtYGB7pJ0WBKK6xTZCgGCQ4I89tLgucyju5QOTFyPC</vt:lpwstr>
  </property>
  <property fmtid="{D5CDD505-2E9C-101B-9397-08002B2CF9AE}" pid="150" name="x1ye=7">
    <vt:lpwstr>FZEU44I7oP2ebZdG8vU9ApgHYc1ffG2p+mFHYYaTx7avxyWB9TSBV2G0gQ3zpkxM/HrJt+rZsN7eN45DKkhFOC0idempOwq0uB3HGhOthQxwUDsrDKO2BQPHS0AQtFQsZ/8SzOMOQL4NBCLEX5JPgD2wcCUKxILqQqtNjW+dl7k0UoOcw5+ip6kZHlsw/Ro/92zshBF3FW18hKomUwIclRbZucDPh0D3xMZyYQ0eosGV7gOMGVJLrWBRFbqzqsl</vt:lpwstr>
  </property>
  <property fmtid="{D5CDD505-2E9C-101B-9397-08002B2CF9AE}" pid="151" name="x1ye=70">
    <vt:lpwstr>DjRv11Mq3RinfqlpNUJzfaO8mx9Ip93UNAum7dtsSnF/cJDCEu1hPK2mm/7qpSzxQMc1i/i/iZNKVL0en4ckkucvmyA3mnH7DyVNN1XFQ6FP7wskv7IWacd7PuJSDwszGT7Uu+OMQtO4DFUqC86HN6h/pu0/IDz0hG981O1HgrtfV+KZXk3ZAvKFeYl+TLbWt+XPk3SV9JmtBtQdatxKBvMngFnORNHfSU2yyXb6BKuDJoL7tZVZhNAqug1th3q</vt:lpwstr>
  </property>
  <property fmtid="{D5CDD505-2E9C-101B-9397-08002B2CF9AE}" pid="152" name="x1ye=71">
    <vt:lpwstr>cdKOntmUHhFiL4JAgyd1A1OpuQoyo5M4FQj7nwA+OHw+yHVi36m4JVtfVXSLKWIA7G/78cWoPOwpqHIwU129WmXqb30JuYA45i/p4k7lIzCXbBTg/twI+UXBgQRSs1lft1CzXT4UTzwxg9fe94hAAsVqBOHHGxJXEjXPk29vaB0MTglZKLMZPswFIwwA+B1kDIgzwBeDoI05a2LMEfg+cmbXyxGVAMnUF6q2WqZPJWPlLnQfF9b8VMrAxqoaVEN</vt:lpwstr>
  </property>
  <property fmtid="{D5CDD505-2E9C-101B-9397-08002B2CF9AE}" pid="153" name="x1ye=72">
    <vt:lpwstr>S95xlMtkPh33e9hByeHkYXDACt+s80vb6dCHVQKrVwi+MgGxzWOl4KDRdUmWfTGgknUDGzVzE+8DfiZ4ecGzqe14i4q8ujlrMWMQ48lWXGth1Iqnoa66E5b1hPBAXC4Xq9JlXlMfofl0xi5pBOVXoHgau4fCXV2lxFIpO4rsCy9rEffkSrnzDgX60PWigPpAbIv8jqA2rX1CLcm9DocfN7iFP/CzfbB+Z0+nrktGqUNDgLf7cyLQctXR5MzLQ+Z</vt:lpwstr>
  </property>
  <property fmtid="{D5CDD505-2E9C-101B-9397-08002B2CF9AE}" pid="154" name="x1ye=73">
    <vt:lpwstr>m7WzCuvSPnxanjhjbqYgB2bU94wXL0FV6H/yUR60gf0tuXBfaP9HY8Zlmrpl5DUpZlPuf8OhtAsLEyf4kiDLUrpNtwVu56H4qb4Ze7yqAtzjiqWTSVlD8RL9WCA8GK9IrLRVYgZ3u1KFdtT/NMIIAROad/ModgnR+Lj0Z9iGIl3hgILAX79Qa9Kl6eyVcwymMaAYTdnWXWMYUZvM4QnHAdA+unmaD8KKwhxw1BBGrNX/c9ugGKwfnrZySt0WUmq</vt:lpwstr>
  </property>
  <property fmtid="{D5CDD505-2E9C-101B-9397-08002B2CF9AE}" pid="155" name="x1ye=74">
    <vt:lpwstr>n9QDV0YA/Ad+hkQrTvSppfCdqek++3ZNDGziccNirWfdvVkP003IC1unOA7YzWlQ9X9GrJpkhQ5A8FxzyM67mcWpdJrFj0u0AiDo0vFNMB4D3DOITSROf9xKPW2/btB/Dk6j/WpsIJW3a8+sKaX26dm63dDZUHqKdSFVjaW2iw90349XtT0TYtouq6EJ0zCsXA7Bdfo9khoPsteqA1kYSkNu/ZtpOFxSL5ttLZ6iDpommQrT95HxtB+teGL0G0m</vt:lpwstr>
  </property>
  <property fmtid="{D5CDD505-2E9C-101B-9397-08002B2CF9AE}" pid="156" name="x1ye=75">
    <vt:lpwstr>7CdP7eYsg+ABpl/ioLz+x0EUaqOHL/vJCx+lndzQQ2i6a7lY3L5hok/hzSGEj6fcY78HZrMZfhaFTrTayG9Wkv/x6D1741rJg+9/g68Q6k/le9v0CVgEwq1uLJ4Ekt3KbxqcpNML9+/ZTOEEdfQemf8BIu58Qi7Zl3ZtpJg03GaqY0rQ+Z2t6KKlNO3iZ+ZzT4DmAWCU2r+A63vIQ7dT8X0wzIkVT4GyjFHZ60eDGG8niKn2n+OJd+zKV07g6Of</vt:lpwstr>
  </property>
  <property fmtid="{D5CDD505-2E9C-101B-9397-08002B2CF9AE}" pid="157" name="x1ye=76">
    <vt:lpwstr>ScoCZXEXpgvO5ExP4ApflLFL4w0qv2C4XKufHjAeNTm/BaRbe/cXQ57xdGelGYe8KkanrrCty+Pf8zhQ2NazbiVpI2j/qtm6ko0XHTLjIHBjJiVmLARj+jM3hx0L5FuKIzoQI5nGyk0+zWTNJwpHcrF0+Qd+saONrXCo9IeAV026bp8K55OHdZQfWUzIvB85VAgbIGizY7W28Ff37IDqcqGlUf88bv/eYOrmYWq2ahLSYSpXjmwshnm4KjtTN7s</vt:lpwstr>
  </property>
  <property fmtid="{D5CDD505-2E9C-101B-9397-08002B2CF9AE}" pid="158" name="x1ye=77">
    <vt:lpwstr>tdGBdie15XLna6IdFXRrxTtAPXmgztbpZMYhkhjjMiklOwnXyT9vp6RjFsW5qfjvfoupGruMKp7sjVz4geLnPVh6DhJ8Yxg2YbxWVYB953I9AjFPjJN0OrIM3cxsEioF8K25nCHoNVhopW6IJ+uaic42N2S9ro2xuGEIV6pGoQkAESnwc0PlrrRgLnxELB3ZFD9IPi3SLfVRONhj4KYBwrcTzEjYvBzyj/cLYKrIn9oCuws7b+8QUxclg/PmnCT</vt:lpwstr>
  </property>
  <property fmtid="{D5CDD505-2E9C-101B-9397-08002B2CF9AE}" pid="159" name="x1ye=78">
    <vt:lpwstr>MitxFWZpncq29eX5D0c49c7Okw+4q1vSpcNqkwq+aRVVkNFF4gNP9QTtCHavJ+me/AYWOJAal0S3mr+a9342ALWje/D1vCPabMHCMLJymp1VkGd3ajOdzz0lzreHMI2ZFDOFA6+1jUEqJqlNoMYuWARR1nEqfDk1MQAfTMlWBxQ5Andzm9ScR7LEr6IrLJTUXO4kuW4JQtG3u4jI8CcwSY5KNVIDPrFSRLgcWiKRVx3ea3rJi6uhuT1M5SIzLTf</vt:lpwstr>
  </property>
  <property fmtid="{D5CDD505-2E9C-101B-9397-08002B2CF9AE}" pid="160" name="x1ye=79">
    <vt:lpwstr>2kpudh2/GpkaH5iCUS3D4q1GQGSKmjjYtR3uQDfN8j2w9Mz4Bs9pK+/cGaJV5euaBt/qeEJdi8f47gjccDNwLcgV1J444Qkc7VKQvLjW7zNC5NGYnTWHe5Ake3z+MX4QtKrVJ8TQOeV+LS7QRnI6Dv9ZRStTQtxna8UecWjpGg09E4QD6stFJ6g3stk9wn+QzPZfdRrB9ChJqOJDRPxHrWWJ4a0BL1d249z9BoE60fjXael4G67F4pOsCN3E7Ac</vt:lpwstr>
  </property>
  <property fmtid="{D5CDD505-2E9C-101B-9397-08002B2CF9AE}" pid="161" name="x1ye=8">
    <vt:lpwstr>DscwDSrLYBWONkeOMTSE7u0KG2DW0pivSqqaZMuFkcHhLqbBR461JsSLTsUapMjUNU3zsEVAOX2aWO4kCwXKfHkgyZUKpwsRB36/YZmhyqMb/ClXOURqfjhdne0Fvzq3a5APiVOu087uGFsT4uOggy2GvnJFUh0lkG84WA9Q1uhV37vRQZGMkdjxQsxWDCHAGyeRU+uPLJwdC2D1T794dzXFIxrNvKzLTzxJEXcPFBQTY9kGnuZf8gHIcdUX+Ah</vt:lpwstr>
  </property>
  <property fmtid="{D5CDD505-2E9C-101B-9397-08002B2CF9AE}" pid="162" name="x1ye=80">
    <vt:lpwstr>BdjenudX5+0mTcynqUkKqpIPfhjZsEA3jWqymOpmlQQAva4DOCHTx6L1gk4/L3m6J5b16gS3ERf5uFURbMOVcKZCADLDRBG5B2lhPLCeqDYjCFByJPQiXwWl0JL1Q2jeVagD1YAOWpRVRvQoPRN2FnITJ9dwR36fAAUwleCuiw7WlTuNZJunU4NTXd5RkvQiAfb6XBPgj2rW72spItjuweRRTJTsj6IU2HNtseCUOFS0KfIxG3LaGxeSkU1zR3d</vt:lpwstr>
  </property>
  <property fmtid="{D5CDD505-2E9C-101B-9397-08002B2CF9AE}" pid="163" name="x1ye=81">
    <vt:lpwstr>V1XB68Be0EDTNMUEEv8bprUhlEuzruUJKgvfgA2mrSNoQVudWOAHj0artnFvxcCv3eoJHtA554umtVcaF481yGNSAryq/sZBMGkY2/XG2f9k7FtqAfrGuhEsPckroUAMTbPtWmCKQG6j4RlrYWmfe55OK6grYOK9X8mW57+lx4z+0te7VKaa0mlxrDhx475OHLbCaTwYVE61zZX2IIFWqJcyyA2ADuKYiyYBzmgXvZpUa0JGYCq9fNnPUFz9pSe</vt:lpwstr>
  </property>
  <property fmtid="{D5CDD505-2E9C-101B-9397-08002B2CF9AE}" pid="164" name="x1ye=82">
    <vt:lpwstr>qyQJF9kOYAK4bUgIQvvLO8+lfTFbv0yYinACLc3HcesMuHpelQZoI3fm9u+abE71kb32AA5+1fE0USndN6u+CUCIZGf9zq4PhSELGSMIGel7A2sA7Oj1HxeTYhzKydVgymHGRtaOmCwC9W2yymLyvMFD+09Olss431zkfLhhi8nw/1n+Wun+l4r41isUdb0luwCvSBlp/9srNy9DEk+2r/FNPvz421yO1x8gJLZKYlhBx0DT3Ki66EY9jMeLR5P</vt:lpwstr>
  </property>
  <property fmtid="{D5CDD505-2E9C-101B-9397-08002B2CF9AE}" pid="165" name="x1ye=83">
    <vt:lpwstr>ynQTKF/nhE+sNymORMuD9tk8USDD1dI4kiCVq5XwDrOtMKnaWz/Cgbyy+DBnPY62lFF8f5nypzESaH3oUpTgO3GJ9rXx8dhdnk9r/ziMOMCB5Y4PrfZkVED82pBpJx3ILTZ5QtQ8cH5OVzdlViXZKR8sb9ZM9IOnitNFU4A03fDG5hMvFdtXPp3gPAJEIEN3DHsKQv67RJep97XowFZbs2rESh3fu8GjFCIYIWrnMsYOMc7n2A37VEUWCHxrHO4</vt:lpwstr>
  </property>
  <property fmtid="{D5CDD505-2E9C-101B-9397-08002B2CF9AE}" pid="166" name="x1ye=84">
    <vt:lpwstr>1N78+YvCUqi7TxpYjo1sDAPseZopCiRX3zV3mOvNAgFVW0jGFg68w+8HdKzKkN6F66CXixdEMyY8xWVQQgzyiPzS4kFVxfYEsx/O4OXY6V1Y+efbgp5BovUcWhicPrICB25zAjziQQZ/BnMuzWMrNHpFBPrAwzD/y6Lu2gSGN8Gl1ovDT0wMwRNKVKwNBpJAmzFvU4g+6k1gacGKxZsAfra6VGLJW/hF2+01+RmVe9j6gQiCMs/A8Y0PjkdFEZN</vt:lpwstr>
  </property>
  <property fmtid="{D5CDD505-2E9C-101B-9397-08002B2CF9AE}" pid="167" name="x1ye=85">
    <vt:lpwstr>wIYBHyhEYnvWHXrJ2Zl1++rs70zBdiEyW0fgFbUMBQ1ZsSOK2tXhbXUy/x7Bos+tkuSIbp5KBdf8pfWVgZnlDCq6YP6RgjyeGi9JonFQLIJMr2YRQ5N8rsxEF3Lrnbzf+CeQUbhPDgAQY6cJx25raxpM7bpz/sIgzXJ2AP+faDXDxwxEFbB2IM9ewsginwvbtqyfapj64qFiedNUI62mkYqIjirA9cTLUDGKMhQtkY88OheV10Lm4WF1VcS6OTg</vt:lpwstr>
  </property>
  <property fmtid="{D5CDD505-2E9C-101B-9397-08002B2CF9AE}" pid="168" name="x1ye=86">
    <vt:lpwstr>0fqodm2H+vxkvZ3VvB4+Vv2BPCkqNlCpYDgBXxt07IZt+REwKDPH1JykhSMqdHTjV1MktIjphgyEW2V4i+NXIsm3UhZk6Bane0r+Q0Q2V7u6PMlJU/zdTO2ly4ziaQMDKf2eqkV8qZqJTqrHd838rqtgmC9S551IjQLI2FNEShO+aE5kndztfmw4KIDLM9/TLsjySw2tWb7W2UbbAObEHLEnA55pWcnTcVC4xhfkiAiCqr/dPQkqGWElm9qCzKi</vt:lpwstr>
  </property>
  <property fmtid="{D5CDD505-2E9C-101B-9397-08002B2CF9AE}" pid="169" name="x1ye=87">
    <vt:lpwstr>KDitxUCRBiqweaZaxbCErPykjSpKHn2Ezcmut++2p4SwsRlDnv1Xc2Bhzvt6pcxx5eIFHpK+ZxUvNQvMp4Wo2XB+oL/vEYmwTEKSJarSp4CDRjnYNbQd+rULqWIoFYSEsSmmWPoIKMzUkIsfnrGqK1Li/yclUcMaL/lZMiJc8shWLGeJPrciN9BCEwaKx2trSPzxiX7N9xngtILmTgI461kfEQ2lcsku5+7E0xVW1mvc+7iarT55LWvCq9158mD</vt:lpwstr>
  </property>
  <property fmtid="{D5CDD505-2E9C-101B-9397-08002B2CF9AE}" pid="170" name="x1ye=88">
    <vt:lpwstr>Ic7fuKjLyCmamYq/MmtrmDAC97Y3J54bRUMYIGz0RWaW1yFmCtQOMgtbOva4YbiXzCNGQdWiZFWuN8lYEXdgRCHqNK8sLitzPsWLFXiEhc0z7OvORxp2oEngkOpBISBJWgQKfIx+PR0qdUSXoxh7YMINjWP22VrrsPpKWhv5KL5Y6y1poXrEWFps/vpkZ6eryvWYxk3RFrCOzhF2zJ0pBBJ2VXDH3Me1UNHjs0rPi3BEls05GVjiXwdNsgH8NHR</vt:lpwstr>
  </property>
  <property fmtid="{D5CDD505-2E9C-101B-9397-08002B2CF9AE}" pid="171" name="x1ye=89">
    <vt:lpwstr>hAtCHau8biYvDei/Y7z4LAmr5ECmvqnVCSIO3ffVnHA/s6HphNdwJO3nw4ihGk9IarH6IMiQo3aKQRQny+irSh+sSqBp+tgC/IBibXqKlv7w+F9q+PD37vW+/zHruXsAnWlyjlKCnfvnrrmRqTi5aKcIzZdqLLifmsrJAEEeoDlZs0/MjJd6lmRM2OiX87at96Ws1q+dzjWaJlt/4XPTc/Jx5z9HOJVPZNiRa5Rtp6ZvDVBRv6uOhDQUSeysXXU</vt:lpwstr>
  </property>
  <property fmtid="{D5CDD505-2E9C-101B-9397-08002B2CF9AE}" pid="172" name="x1ye=9">
    <vt:lpwstr>lO5i4zqLOna5CxzKNNaXYXHzxknA01m0HaC8Kj7581lwNAr+9xoglq8cj08tEf2/moNgrLa5vVXsaFkLpO5fLlnMox9xfPHINadBmG5IwML7KlezXNOrVy6pQHpwfeJ5ZCHCYEpDnc98qTvg5W3KmU3r8enrzqz2ifBWFDF/z99leLw0wfXAz3XG4Bn8MMM00m5loQrFETqQdNErhVRuw5u3qObBvyNn+KlZlqgTPQKtQpNWgOZ3sDjJTYsztuL</vt:lpwstr>
  </property>
  <property fmtid="{D5CDD505-2E9C-101B-9397-08002B2CF9AE}" pid="173" name="x1ye=90">
    <vt:lpwstr>DhHKze9RzXXSa2jhPYbmu0qLNfpMPtq2n6ujGPQSEw8GvMmQRdNhoVtxBtrmRcDsPnUYsDWruzlpUA1d42KXXMICazClsL+6cZP5+/EPDwHwtc2Ke8YBVS2lLGemtGyHDzTYecGPYYoOqOETH4hdCQdlwadNjPlEeg0B01mG8X6R3kI9sflr8inM+C7z0zuQ+T1DL0w+ZzAfTx0ysWaSxb+yxmelYDERVlLOouyzoUKy9FOktXAdFhDO9t7QQD0</vt:lpwstr>
  </property>
  <property fmtid="{D5CDD505-2E9C-101B-9397-08002B2CF9AE}" pid="174" name="x1ye=91">
    <vt:lpwstr>Og29DcN8uUqcud9k5kmx6mUHasf4K+s195jJsKSphNzx1MWrJoX706OTXwRboqCSp3UlgOlzjV99pT90beCW0blwdSByWcZde5gozzglBy936S3UaU/Z4+4nHG4uX/e+JyYIXHfsDq3rxTXZ0blbc1tKm0XM9ugqjR/aXp0G5bekUnmBqo3TIaKxBLjPp4FeX2MrqBZ49CyL0uL+mZtptGuSnLBzR812DaOPsz2dWRNo14zud6EXis3/vN0nMRY</vt:lpwstr>
  </property>
  <property fmtid="{D5CDD505-2E9C-101B-9397-08002B2CF9AE}" pid="175" name="x1ye=92">
    <vt:lpwstr>043hVR1QccthLp2roRmda85kGJ1oqQdp1aM96vWAkBpBr5fjaBkY7eOMocnbOU3edDcage7XC6wN/qtfit7qcPAqX4tE4GPfgbAJTvkw0+PbagvFEsTgN6nVhsknLGgqB3FbG+clXaWyFccSKL+/U/Le3c+2yaHGVT+vUQRjPK/yos3n387PXALVS2Pdklidv1Bq2qy5DyBQSI4jGoKrDQgeIpyaZMGedACN/GwxfXLJKG0ZK45sHGbGBFZpNLL</vt:lpwstr>
  </property>
  <property fmtid="{D5CDD505-2E9C-101B-9397-08002B2CF9AE}" pid="176" name="x1ye=93">
    <vt:lpwstr>lzg0bOL7kgOcDRDrhG4iDucU2BKxIMSC9hNfJx7Mi6l5mXLq5TZ/i8z03NAbKoiXREOj2lBPDuGt59AvwRxPSKaj7Pt2s9TQ23azr0QHgXHsYMh9eUz+8XWJupeWu+qrI+zDQQVuQhOitLv2XL+hCZCBCAfpcm7CPlFfJP3ypKEPAy7G3dQcWXAl5mWXZKhmXNvxGiCZHE4f8OYB9UhNbU1jFeHP9yQLNTToYaJpURDiHAYpZ1FR81tQ6P/Gg9U</vt:lpwstr>
  </property>
  <property fmtid="{D5CDD505-2E9C-101B-9397-08002B2CF9AE}" pid="177" name="x1ye=94">
    <vt:lpwstr>/xG9Vy8et2hQaq6DM3jlFBFetj+tW6/E54BypW7/TRojK8shQTiqOZC8i8iWhIvixeSRg1Gir2QndfSL6j9znAEcKxXsLQkDXi5T/Jb/g9As1GpfYIeLY183szRGGujMd/0vsx0jc3DjktDKg6oJ065Vlubol+4tadB5nZjDKJPCcZIvz4biaELC1KmVONVnW1dlQNoYA4P6++5MHpv00UqvRyytl5yK3qVvODDLj+VXyEAl/L/cAkXPlFVQwSx</vt:lpwstr>
  </property>
  <property fmtid="{D5CDD505-2E9C-101B-9397-08002B2CF9AE}" pid="178" name="x1ye=95">
    <vt:lpwstr>Rx8pmmvER7RVdpovPZGeZ4xhQbCGCZ+XI/X4YNb3BxRfWKl+zwViTRZN+AalWCkUfraB+8SV8hH5+9ms1yujCiwXi5kUZQN5W9ZHg04R14DkgjYj+tZW8+4sRkGFrKdAFxcQ1MOZfBrcNy088g3Y9/ZKCYqnR1sMACXsOUbEhgcYsoJxsHsI78KyvdQvZWQt3xeow1tHPYWfm9DYTqPrje28rSi+32WPWAgvk1dfIe2MdoGE4PGTN+d5940nLou</vt:lpwstr>
  </property>
  <property fmtid="{D5CDD505-2E9C-101B-9397-08002B2CF9AE}" pid="179" name="x1ye=96">
    <vt:lpwstr>UzINp6eXA3sS8Bqb9QRtlp2/6B4U25c2akkUyq70xa8bbkekLAfoQ5d3RWYTWG+Wuszg7J2aafp1aBVf6mmf7uNYC39DUYhfyRQ7GYVpgSa7gp3Kon3HvVZylK6PD5uHxM4Hi7CNt1H62o/wVImUHfedcs92r6uxenOxhYmS4dWw9BQ0dmlwyRaBqOQrbtQUYcfwDJiZFHgyPKxHypzl05dkHJFmQDvJlJBzWYZ2SHmSIvLZFPD+wmXZIelqKO1</vt:lpwstr>
  </property>
  <property fmtid="{D5CDD505-2E9C-101B-9397-08002B2CF9AE}" pid="180" name="x1ye=97">
    <vt:lpwstr>scK3QtKh0G+vFebqy8c04nPJQr926mEGS56t14IaW4NRLW5ZuJd466UA8tDjyu2T3ii2Cr6I/zEdbG9eZO9xrvKA+E78jGYPBVvSDOE8WRHRKzbWnO8fGSGFiM2UVQNaVUxNNAfIFZ+oXf5+b6795dxaYrIWpXzUZ9IYjcQJUHMLiVwfM+HLPEMNsTT/3y3/drTnYoM2oV91Fny6SG6/Ido+acjXvK1umKZRPFEEg4qMzuV0JqmXy05Vr/gn7or</vt:lpwstr>
  </property>
  <property fmtid="{D5CDD505-2E9C-101B-9397-08002B2CF9AE}" pid="181" name="x1ye=98">
    <vt:lpwstr>XyHpCCJEe5FhRg8oWrKzsuQpu1ESCml++8hQFnnC61u4SbK09lvNvZbAfW7kW+OANHInUHyllhbK/UmTmn9XPFk3ws+QsTDEY7Wc3kEfa8HnaTdL+v5lUTykoCW5W8sYvpwP26mYv/CKWgqWRjlXoY+hQ/0XRNMXV1mpVXBCkjxEcizF09RWI3yivGV2eN6+m/P8LcDDVblBACkc5EIEB4mL8tmtXZzwUY+TxlH8f+QiPjTPd2eguPrWwDtVnB9</vt:lpwstr>
  </property>
  <property fmtid="{D5CDD505-2E9C-101B-9397-08002B2CF9AE}" pid="182" name="x1ye=99">
    <vt:lpwstr>1JmeI75K2dlFBC7PluBwfNyZ+KwLYJogp27YsjFK55INDxUXrp8yryuJ+O7sl9aVAijGq+4H8gQHhKpdDVPALglc7Nin50apg1QqdJCLbbl5zqyLKiKUZKPJB4VLoa/O9MfHNA65r6TVpsCnkzim/9BlkZ6yZGBlKJPGO6QresmVBArpUjCHhwJzEllmNlUpW4yLuBc9xV/OncEctlOQW4L8FV61kuw+KfwVz1yJgNup2KGGO7Q0g00rkb0JQNc</vt:lpwstr>
  </property>
</Properties>
</file>